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F7B710" w14:textId="77777777" w:rsidR="00ED38EF" w:rsidRDefault="0074693A">
      <w:pPr>
        <w:pStyle w:val="Titul"/>
        <w:rPr>
          <w:sz w:val="32"/>
          <w:szCs w:val="32"/>
        </w:rPr>
      </w:pPr>
      <w:bookmarkStart w:id="0" w:name="_Hlk21962496"/>
      <w:bookmarkEnd w:id="0"/>
      <w:r>
        <w:t>Automatizační cvičení</w:t>
      </w:r>
    </w:p>
    <w:tbl>
      <w:tblPr>
        <w:tblW w:w="0" w:type="auto"/>
        <w:tblInd w:w="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414"/>
        <w:gridCol w:w="1416"/>
        <w:gridCol w:w="2604"/>
        <w:gridCol w:w="1132"/>
        <w:gridCol w:w="2494"/>
      </w:tblGrid>
      <w:tr w:rsidR="00ED38EF" w14:paraId="51E9B558" w14:textId="77777777" w:rsidTr="00EE48A3">
        <w:trPr>
          <w:trHeight w:val="690"/>
        </w:trPr>
        <w:tc>
          <w:tcPr>
            <w:tcW w:w="1414" w:type="dxa"/>
            <w:shd w:val="clear" w:color="auto" w:fill="auto"/>
            <w:vAlign w:val="center"/>
          </w:tcPr>
          <w:p w14:paraId="1436A899" w14:textId="77777777" w:rsidR="00ED38EF" w:rsidRDefault="0074693A">
            <w:pPr>
              <w:pStyle w:val="razitko"/>
              <w:rPr>
                <w:sz w:val="28"/>
                <w:szCs w:val="28"/>
              </w:rPr>
            </w:pPr>
            <w:r>
              <w:rPr>
                <w:b/>
                <w:bCs/>
                <w:sz w:val="32"/>
                <w:szCs w:val="32"/>
              </w:rPr>
              <w:t>A4</w:t>
            </w:r>
          </w:p>
        </w:tc>
        <w:tc>
          <w:tcPr>
            <w:tcW w:w="7646" w:type="dxa"/>
            <w:gridSpan w:val="4"/>
            <w:shd w:val="clear" w:color="auto" w:fill="auto"/>
          </w:tcPr>
          <w:p w14:paraId="0FEEA983" w14:textId="616F9C04" w:rsidR="00ED38EF" w:rsidRDefault="004E4C4A">
            <w:pPr>
              <w:pStyle w:val="Obsahtabulky"/>
              <w:jc w:val="center"/>
            </w:pPr>
            <w:r>
              <w:t>20</w:t>
            </w:r>
            <w:r w:rsidR="00005682">
              <w:t>2</w:t>
            </w:r>
            <w:r w:rsidR="00BF391C">
              <w:t xml:space="preserve">. </w:t>
            </w:r>
            <w:r w:rsidR="007E4C05">
              <w:t>PLC</w:t>
            </w:r>
            <w:r>
              <w:t xml:space="preserve"> s OP</w:t>
            </w:r>
            <w:r w:rsidR="007E4C05">
              <w:t xml:space="preserve"> – </w:t>
            </w:r>
            <w:r w:rsidR="00335704">
              <w:t>Elektropneumatika</w:t>
            </w:r>
          </w:p>
        </w:tc>
      </w:tr>
      <w:tr w:rsidR="00ED38EF" w14:paraId="4EC53BA3" w14:textId="77777777" w:rsidTr="00EE48A3">
        <w:trPr>
          <w:trHeight w:val="420"/>
        </w:trPr>
        <w:tc>
          <w:tcPr>
            <w:tcW w:w="2830" w:type="dxa"/>
            <w:gridSpan w:val="2"/>
            <w:shd w:val="clear" w:color="auto" w:fill="auto"/>
          </w:tcPr>
          <w:p w14:paraId="0DDED800" w14:textId="27AAF982" w:rsidR="00ED38EF" w:rsidRDefault="00A27939">
            <w:pPr>
              <w:pStyle w:val="Obsahtabulky"/>
            </w:pPr>
            <w:r>
              <w:t>Vít Petřík</w:t>
            </w:r>
          </w:p>
        </w:tc>
        <w:tc>
          <w:tcPr>
            <w:tcW w:w="2604" w:type="dxa"/>
            <w:shd w:val="clear" w:color="auto" w:fill="auto"/>
          </w:tcPr>
          <w:p w14:paraId="3911221C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1132" w:type="dxa"/>
            <w:shd w:val="clear" w:color="auto" w:fill="auto"/>
          </w:tcPr>
          <w:p w14:paraId="61566928" w14:textId="27293659" w:rsidR="00ED38EF" w:rsidRDefault="0074693A">
            <w:pPr>
              <w:pStyle w:val="Obsahtabulky"/>
              <w:jc w:val="center"/>
            </w:pP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873454">
              <w:rPr>
                <w:noProof/>
              </w:rPr>
              <w:t>1</w:t>
            </w:r>
            <w:r>
              <w:fldChar w:fldCharType="end"/>
            </w:r>
            <w:r>
              <w:t>/</w:t>
            </w:r>
            <w:r w:rsidR="00AF4F6E">
              <w:t>9</w:t>
            </w:r>
          </w:p>
        </w:tc>
        <w:tc>
          <w:tcPr>
            <w:tcW w:w="2494" w:type="dxa"/>
            <w:shd w:val="clear" w:color="auto" w:fill="auto"/>
          </w:tcPr>
          <w:p w14:paraId="4B0D0D54" w14:textId="77777777" w:rsidR="00ED38EF" w:rsidRDefault="0074693A">
            <w:pPr>
              <w:pStyle w:val="Obsahtabulky"/>
            </w:pPr>
            <w:r>
              <w:t>Známka:</w:t>
            </w:r>
          </w:p>
        </w:tc>
      </w:tr>
      <w:tr w:rsidR="00ED38EF" w14:paraId="3ADD212F" w14:textId="77777777" w:rsidTr="00EE48A3">
        <w:trPr>
          <w:trHeight w:val="465"/>
        </w:trPr>
        <w:tc>
          <w:tcPr>
            <w:tcW w:w="2830" w:type="dxa"/>
            <w:gridSpan w:val="2"/>
            <w:shd w:val="clear" w:color="auto" w:fill="auto"/>
          </w:tcPr>
          <w:p w14:paraId="7F8DBA2C" w14:textId="3610D823" w:rsidR="00ED38EF" w:rsidRDefault="00630072">
            <w:pPr>
              <w:pStyle w:val="Obsahtabulky"/>
            </w:pPr>
            <w:r>
              <w:t>4</w:t>
            </w:r>
            <w:r w:rsidR="00BF391C">
              <w:t xml:space="preserve">. </w:t>
            </w:r>
            <w:r w:rsidR="00AB4D36">
              <w:t>1</w:t>
            </w:r>
            <w:r>
              <w:t>2</w:t>
            </w:r>
            <w:r w:rsidR="00BF391C">
              <w:t>. 201</w:t>
            </w:r>
            <w:r w:rsidR="002B4580">
              <w:t>9</w:t>
            </w:r>
          </w:p>
        </w:tc>
        <w:tc>
          <w:tcPr>
            <w:tcW w:w="2604" w:type="dxa"/>
            <w:shd w:val="clear" w:color="auto" w:fill="auto"/>
          </w:tcPr>
          <w:p w14:paraId="7B2C21A4" w14:textId="058EC551" w:rsidR="00ED38EF" w:rsidRDefault="00630072">
            <w:pPr>
              <w:pStyle w:val="Obsahtabulky"/>
            </w:pPr>
            <w:r>
              <w:t>11</w:t>
            </w:r>
            <w:r w:rsidR="002944A4">
              <w:t>.</w:t>
            </w:r>
            <w:r w:rsidR="0022228E">
              <w:t xml:space="preserve"> </w:t>
            </w:r>
            <w:r w:rsidR="000D2E87">
              <w:t>1</w:t>
            </w:r>
            <w:r w:rsidR="004A05F6">
              <w:t>2</w:t>
            </w:r>
            <w:r w:rsidR="002944A4">
              <w:t>. 2019</w:t>
            </w:r>
          </w:p>
        </w:tc>
        <w:tc>
          <w:tcPr>
            <w:tcW w:w="1132" w:type="dxa"/>
            <w:shd w:val="clear" w:color="auto" w:fill="auto"/>
          </w:tcPr>
          <w:p w14:paraId="671393ED" w14:textId="77777777" w:rsidR="00ED38EF" w:rsidRDefault="00ED38EF">
            <w:pPr>
              <w:pStyle w:val="Obsahtabulky"/>
              <w:jc w:val="center"/>
            </w:pPr>
          </w:p>
        </w:tc>
        <w:tc>
          <w:tcPr>
            <w:tcW w:w="2494" w:type="dxa"/>
            <w:shd w:val="clear" w:color="auto" w:fill="auto"/>
          </w:tcPr>
          <w:p w14:paraId="751ED4F8" w14:textId="77777777" w:rsidR="00ED38EF" w:rsidRDefault="0074693A">
            <w:pPr>
              <w:pStyle w:val="Obsahtabulky"/>
            </w:pPr>
            <w:r>
              <w:t>Odevzdáno:</w:t>
            </w:r>
          </w:p>
        </w:tc>
      </w:tr>
    </w:tbl>
    <w:p w14:paraId="40889FDF" w14:textId="77777777" w:rsidR="004849F5" w:rsidRDefault="004849F5">
      <w:pPr>
        <w:pStyle w:val="definice"/>
      </w:pPr>
    </w:p>
    <w:p w14:paraId="1D6644D9" w14:textId="16F2F8A0" w:rsidR="00ED38EF" w:rsidRDefault="0074693A" w:rsidP="00356450">
      <w:pPr>
        <w:pStyle w:val="definice"/>
        <w:spacing w:after="240"/>
      </w:pPr>
      <w:r>
        <w:t>Zadání:</w:t>
      </w:r>
    </w:p>
    <w:p w14:paraId="0238DE42" w14:textId="10466B2D" w:rsidR="00514B57" w:rsidRDefault="00A56204" w:rsidP="00356450">
      <w:pPr>
        <w:pStyle w:val="definice"/>
        <w:spacing w:after="240"/>
        <w:rPr>
          <w:b w:val="0"/>
          <w:bCs/>
        </w:rPr>
      </w:pPr>
      <w:r>
        <w:rPr>
          <w:b w:val="0"/>
          <w:bCs/>
        </w:rPr>
        <w:t xml:space="preserve">Navrhněte </w:t>
      </w:r>
      <w:r w:rsidR="004725C7">
        <w:rPr>
          <w:b w:val="0"/>
          <w:bCs/>
        </w:rPr>
        <w:t xml:space="preserve">program, který bude ovládat </w:t>
      </w:r>
      <w:r w:rsidR="00C35069">
        <w:rPr>
          <w:b w:val="0"/>
          <w:bCs/>
        </w:rPr>
        <w:t>pneupohony podle zadaného harmonogrmu</w:t>
      </w:r>
      <w:r w:rsidR="00E90505">
        <w:rPr>
          <w:b w:val="0"/>
          <w:bCs/>
        </w:rPr>
        <w:t>. Operátorský panel bude zobrazovat činnost pneupohonů a bude mít následující funkce:</w:t>
      </w:r>
    </w:p>
    <w:p w14:paraId="04883646" w14:textId="60463B5E" w:rsidR="008A281B" w:rsidRDefault="00E33C41" w:rsidP="004205FB">
      <w:pPr>
        <w:pStyle w:val="definice"/>
        <w:rPr>
          <w:b w:val="0"/>
          <w:bCs/>
        </w:rPr>
      </w:pPr>
      <w:r>
        <w:rPr>
          <w:b w:val="0"/>
          <w:bCs/>
        </w:rPr>
        <w:tab/>
      </w:r>
      <w:r w:rsidR="00140CE6">
        <w:rPr>
          <w:b w:val="0"/>
          <w:bCs/>
        </w:rPr>
        <w:t>Stisk F1 = start harmonogramu B+ D+ A+ C+ B- D- A- C-</w:t>
      </w:r>
    </w:p>
    <w:p w14:paraId="01607013" w14:textId="14911AD4" w:rsidR="00530FF8" w:rsidRDefault="00530FF8" w:rsidP="004205FB">
      <w:pPr>
        <w:pStyle w:val="definice"/>
        <w:rPr>
          <w:b w:val="0"/>
          <w:bCs/>
        </w:rPr>
      </w:pPr>
      <w:r>
        <w:rPr>
          <w:b w:val="0"/>
          <w:bCs/>
        </w:rPr>
        <w:tab/>
        <w:t>Stisk F2 = stop všeho kdykoliv a reset harmonogramu</w:t>
      </w:r>
    </w:p>
    <w:p w14:paraId="1DBF00AC" w14:textId="22E0D598" w:rsidR="000A6A81" w:rsidRDefault="000A6A81" w:rsidP="004205FB">
      <w:pPr>
        <w:pStyle w:val="definice"/>
        <w:rPr>
          <w:b w:val="0"/>
          <w:bCs/>
        </w:rPr>
      </w:pPr>
      <w:r>
        <w:rPr>
          <w:b w:val="0"/>
          <w:bCs/>
        </w:rPr>
        <w:tab/>
        <w:t>St</w:t>
      </w:r>
      <w:r w:rsidR="0066728A">
        <w:rPr>
          <w:b w:val="0"/>
          <w:bCs/>
        </w:rPr>
        <w:t>is</w:t>
      </w:r>
      <w:r>
        <w:rPr>
          <w:b w:val="0"/>
          <w:bCs/>
        </w:rPr>
        <w:t xml:space="preserve">k F3 = pozastavení </w:t>
      </w:r>
      <w:r w:rsidR="00FD5ED0">
        <w:rPr>
          <w:b w:val="0"/>
          <w:bCs/>
        </w:rPr>
        <w:t>h</w:t>
      </w:r>
      <w:r>
        <w:rPr>
          <w:b w:val="0"/>
          <w:bCs/>
        </w:rPr>
        <w:t>armonogramu (F1 pokračování)</w:t>
      </w:r>
    </w:p>
    <w:p w14:paraId="6A47C50C" w14:textId="3AC8E03E" w:rsidR="0066728A" w:rsidRDefault="0066728A" w:rsidP="004205FB">
      <w:pPr>
        <w:pStyle w:val="definice"/>
        <w:spacing w:after="240"/>
      </w:pPr>
      <w:r>
        <w:rPr>
          <w:b w:val="0"/>
          <w:bCs/>
        </w:rPr>
        <w:tab/>
        <w:t>Stisk</w:t>
      </w:r>
      <w:r w:rsidR="006E77B1">
        <w:rPr>
          <w:b w:val="0"/>
          <w:bCs/>
        </w:rPr>
        <w:t xml:space="preserve"> F4 = start Drum B+ D+ A+ C+ B- D- A- C- s krokem 1 s bez ohledu na snímače</w:t>
      </w:r>
    </w:p>
    <w:p w14:paraId="180A57CC" w14:textId="481DD2E8" w:rsidR="008A281B" w:rsidRDefault="00D52632" w:rsidP="00527612">
      <w:pPr>
        <w:pStyle w:val="Zkladntextodsazen"/>
        <w:spacing w:after="240"/>
        <w:ind w:left="0"/>
        <w:jc w:val="both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30E5DF" wp14:editId="4B576328">
                <wp:simplePos x="0" y="0"/>
                <wp:positionH relativeFrom="column">
                  <wp:posOffset>-109537</wp:posOffset>
                </wp:positionH>
                <wp:positionV relativeFrom="paragraph">
                  <wp:posOffset>280988</wp:posOffset>
                </wp:positionV>
                <wp:extent cx="266700" cy="1247775"/>
                <wp:effectExtent l="0" t="0" r="0" b="9525"/>
                <wp:wrapNone/>
                <wp:docPr id="6" name="Obdélní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12477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25D114" id="Obdélník 6" o:spid="_x0000_s1026" style="position:absolute;margin-left:-8.6pt;margin-top:22.15pt;width:21pt;height:9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" fillcolor="white [3212]" stroked="f" strokeweight="1pt"/>
            </w:pict>
          </mc:Fallback>
        </mc:AlternateContent>
      </w:r>
      <w:r w:rsidR="003253E2">
        <w:rPr>
          <w:b/>
          <w:bCs/>
        </w:rPr>
        <w:t>Ideové schéma</w:t>
      </w:r>
    </w:p>
    <w:p w14:paraId="7EC193E2" w14:textId="43AEF897" w:rsidR="00527612" w:rsidRPr="008A281B" w:rsidRDefault="00D52632" w:rsidP="00BF530F">
      <w:pPr>
        <w:pStyle w:val="Zkladntextodsazen"/>
        <w:spacing w:after="240"/>
        <w:ind w:left="0"/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83A355" wp14:editId="513B891A">
                <wp:simplePos x="0" y="0"/>
                <wp:positionH relativeFrom="column">
                  <wp:posOffset>-30993</wp:posOffset>
                </wp:positionH>
                <wp:positionV relativeFrom="paragraph">
                  <wp:posOffset>2842895</wp:posOffset>
                </wp:positionV>
                <wp:extent cx="109485" cy="569726"/>
                <wp:effectExtent l="0" t="0" r="24130" b="20955"/>
                <wp:wrapNone/>
                <wp:docPr id="7" name="Obdélní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85" cy="5697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E91206" id="Obdélník 7" o:spid="_x0000_s1026" style="position:absolute;margin-left:-2.45pt;margin-top:223.85pt;width:8.6pt;height:44.8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" fillcolor="white [3212]" strokecolor="white [3212]" strokeweight="1pt"/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7D0B117A" wp14:editId="6A907D11">
            <wp:extent cx="5606791" cy="4401403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5252" b="96976" l="1710" r="97370">
                                  <a14:foregroundMark x1="18983" y1="51300" x2="29724" y2="44403"/>
                                  <a14:foregroundMark x1="29724" y1="44403" x2="37440" y2="49867"/>
                                  <a14:foregroundMark x1="37440" y1="49867" x2="25734" y2="48488"/>
                                  <a14:foregroundMark x1="25734" y1="48488" x2="33669" y2="41167"/>
                                  <a14:foregroundMark x1="33669" y1="41167" x2="37615" y2="51671"/>
                                  <a14:foregroundMark x1="37615" y1="51671" x2="28102" y2="50504"/>
                                  <a14:foregroundMark x1="28102" y1="50504" x2="24989" y2="37560"/>
                                  <a14:foregroundMark x1="24989" y1="37560" x2="40289" y2="40159"/>
                                  <a14:foregroundMark x1="40289" y1="40159" x2="31083" y2="43660"/>
                                  <a14:foregroundMark x1="31083" y1="43660" x2="46427" y2="35544"/>
                                  <a14:foregroundMark x1="46427" y1="35544" x2="57782" y2="38355"/>
                                  <a14:foregroundMark x1="57782" y1="38355" x2="58176" y2="40477"/>
                                  <a14:foregroundMark x1="57212" y1="39788" x2="57212" y2="39788"/>
                                  <a14:foregroundMark x1="98334" y1="98462" x2="17712" y2="90981"/>
                                  <a14:foregroundMark x1="17712" y1="90981" x2="9864" y2="86631"/>
                                  <a14:foregroundMark x1="9864" y1="86631" x2="9250" y2="74164"/>
                                  <a14:foregroundMark x1="9250" y1="74164" x2="13503" y2="50451"/>
                                  <a14:foregroundMark x1="13503" y1="50451" x2="13591" y2="38568"/>
                                  <a14:foregroundMark x1="13591" y1="38568" x2="11048" y2="27480"/>
                                  <a14:foregroundMark x1="11048" y1="27480" x2="21482" y2="22493"/>
                                  <a14:foregroundMark x1="21482" y1="22493" x2="70145" y2="38674"/>
                                  <a14:foregroundMark x1="70145" y1="38674" x2="79220" y2="45305"/>
                                  <a14:foregroundMark x1="79220" y1="45305" x2="94169" y2="97188"/>
                                  <a14:foregroundMark x1="5787" y1="5411" x2="2411" y2="47639"/>
                                  <a14:foregroundMark x1="2411" y1="47639" x2="3113" y2="58090"/>
                                  <a14:foregroundMark x1="3113" y1="58090" x2="6401" y2="67905"/>
                                  <a14:foregroundMark x1="6401" y1="67905" x2="15256" y2="70769"/>
                                  <a14:foregroundMark x1="15256" y1="70769" x2="94827" y2="50292"/>
                                  <a14:foregroundMark x1="94827" y1="50292" x2="99474" y2="17613"/>
                                  <a14:foregroundMark x1="99474" y1="17613" x2="97764" y2="7215"/>
                                  <a14:foregroundMark x1="97764" y1="7215" x2="46559" y2="3820"/>
                                  <a14:foregroundMark x1="46559" y1="3820" x2="11881" y2="7905"/>
                                  <a14:foregroundMark x1="11881" y1="7905" x2="5349" y2="5305"/>
                                  <a14:foregroundMark x1="15432" y1="13369" x2="6664" y2="13316"/>
                                  <a14:foregroundMark x1="6664" y1="13316" x2="12933" y2="21910"/>
                                  <a14:foregroundMark x1="12933" y1="21910" x2="15432" y2="13687"/>
                                  <a14:foregroundMark x1="63174" y1="5729" x2="72731" y2="5729"/>
                                  <a14:foregroundMark x1="72731" y1="5729" x2="83121" y2="5093"/>
                                  <a14:foregroundMark x1="83121" y1="5093" x2="99737" y2="7586"/>
                                  <a14:foregroundMark x1="99737" y1="7586" x2="97370" y2="62971"/>
                                  <a14:foregroundMark x1="97370" y1="62971" x2="82288" y2="52467"/>
                                  <a14:foregroundMark x1="82288" y1="52467" x2="81938" y2="15968"/>
                                  <a14:foregroundMark x1="81938" y1="15968" x2="92679" y2="5305"/>
                                  <a14:foregroundMark x1="2632" y1="67607" x2="2718" y2="57241"/>
                                  <a14:foregroundMark x1="2455" y1="89019" x2="2565" y2="75786"/>
                                  <a14:foregroundMark x1="33889" y1="14005" x2="33889" y2="14005"/>
                                  <a14:foregroundMark x1="1710" y1="14801" x2="1710" y2="14801"/>
                                  <a14:foregroundMark x1="3595" y1="14324" x2="2937" y2="19947"/>
                                  <a14:foregroundMark x1="9864" y1="20902" x2="2192" y2="25252"/>
                                  <a14:foregroundMark x1="2192" y1="25252" x2="8505" y2="20212"/>
                                  <a14:foregroundMark x1="41342" y1="19629" x2="43358" y2="30133"/>
                                  <a14:foregroundMark x1="43358" y1="30133" x2="41911" y2="20000"/>
                                  <a14:foregroundMark x1="41911" y1="20000" x2="40815" y2="19469"/>
                                  <a14:foregroundMark x1="81456" y1="18992" x2="73038" y2="19469"/>
                                  <a14:foregroundMark x1="73038" y1="19469" x2="78562" y2="27321"/>
                                  <a14:foregroundMark x1="78562" y1="27321" x2="87199" y2="26366"/>
                                  <a14:foregroundMark x1="87199" y1="26366" x2="81149" y2="19204"/>
                                  <a14:foregroundMark x1="81149" y1="19204" x2="81061" y2="19151"/>
                                  <a14:backgroundMark x1="2192" y1="67586" x2="1929" y2="75756"/>
                                  <a14:backgroundMark x1="1929" y1="8966" x2="1359" y2="11194"/>
                                </a14:backgroundRemoval>
                              </a14:imgEffect>
                              <a14:imgEffect>
                                <a14:sharpenSoften amount="50000"/>
                              </a14:imgEffect>
                              <a14:imgEffect>
                                <a14:brightnessContrast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5322" b="1883"/>
                    <a:stretch/>
                  </pic:blipFill>
                  <pic:spPr bwMode="auto">
                    <a:xfrm>
                      <a:off x="0" y="0"/>
                      <a:ext cx="5607097" cy="440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6AE83" w14:textId="7193CE69" w:rsidR="00F6518B" w:rsidRDefault="00F6518B" w:rsidP="00463F95">
      <w:pPr>
        <w:pStyle w:val="Zkladntextodsazen"/>
        <w:spacing w:after="240"/>
        <w:ind w:left="0"/>
        <w:jc w:val="both"/>
        <w:rPr>
          <w:sz w:val="28"/>
          <w:szCs w:val="28"/>
        </w:rPr>
      </w:pPr>
      <w:r w:rsidRPr="00F6518B">
        <w:rPr>
          <w:b/>
          <w:bCs/>
        </w:rPr>
        <w:t>Postup</w:t>
      </w:r>
      <w:r w:rsidRPr="00F6518B">
        <w:rPr>
          <w:sz w:val="28"/>
          <w:szCs w:val="28"/>
        </w:rPr>
        <w:t>:</w:t>
      </w:r>
    </w:p>
    <w:p w14:paraId="2167E240" w14:textId="4F5F7A6F" w:rsidR="001D7E2F" w:rsidRDefault="001D7E2F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Sériovým komunikačním kabelem propojíme operátorský panel (OP) Magelis s počítačem.</w:t>
      </w:r>
    </w:p>
    <w:p w14:paraId="1C8F4294" w14:textId="4D0AC244" w:rsidR="00A82DF9" w:rsidRDefault="00A82DF9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 w:rsidRPr="00A82DF9">
        <w:rPr>
          <w:b/>
          <w:bCs/>
        </w:rPr>
        <w:t xml:space="preserve"> </w:t>
      </w:r>
      <w:r w:rsidR="007808F8">
        <w:t>V programu XBT-L1000 vytvoříme konfigurační program pro OP</w:t>
      </w:r>
      <w:r w:rsidR="00536361">
        <w:t>.</w:t>
      </w:r>
    </w:p>
    <w:p w14:paraId="657CBA97" w14:textId="30CB86DE" w:rsidR="007808F8" w:rsidRDefault="007808F8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Uložíme program a nahrajeme jej do OP.</w:t>
      </w:r>
    </w:p>
    <w:p w14:paraId="0B01B62A" w14:textId="181E1F6D" w:rsidR="00536361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Komunikačním kabelem nyní propojíme PC a PLC.</w:t>
      </w:r>
    </w:p>
    <w:p w14:paraId="56A8658C" w14:textId="63E4B412" w:rsidR="006C4BCE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V programu PL7 Junior sestavíme program pro ovládání cyklického řadiče DRUM</w:t>
      </w:r>
      <w:r w:rsidR="00C30072">
        <w:t xml:space="preserve"> a lineárního harmonogramu</w:t>
      </w:r>
      <w:r>
        <w:t>.</w:t>
      </w:r>
    </w:p>
    <w:p w14:paraId="1E45DAFB" w14:textId="06470204" w:rsidR="006C4BCE" w:rsidRDefault="006C4BCE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Program nahrajeme do PLC TSX Micro 3722</w:t>
      </w:r>
      <w:r w:rsidR="005E7B4A">
        <w:t>.</w:t>
      </w:r>
    </w:p>
    <w:p w14:paraId="334C0420" w14:textId="795FBA42" w:rsidR="005E7B4A" w:rsidRDefault="00F87001" w:rsidP="00A82DF9">
      <w:pPr>
        <w:pStyle w:val="Zkladntextodsazen"/>
        <w:numPr>
          <w:ilvl w:val="0"/>
          <w:numId w:val="5"/>
        </w:numPr>
        <w:ind w:left="714" w:hanging="357"/>
        <w:jc w:val="both"/>
      </w:pPr>
      <w:r>
        <w:t>Otestujeme program.</w:t>
      </w:r>
    </w:p>
    <w:p w14:paraId="1FE2D377" w14:textId="7505A26E" w:rsidR="000E65E5" w:rsidRDefault="000E65E5" w:rsidP="000E65E5">
      <w:pPr>
        <w:pStyle w:val="Zkladntextodsazen"/>
        <w:spacing w:after="240"/>
        <w:ind w:left="0"/>
        <w:jc w:val="both"/>
        <w:rPr>
          <w:b/>
          <w:bCs/>
        </w:rPr>
      </w:pPr>
      <w:r>
        <w:rPr>
          <w:b/>
          <w:bCs/>
        </w:rPr>
        <w:lastRenderedPageBreak/>
        <w:t>Nastavení OP:</w:t>
      </w:r>
    </w:p>
    <w:tbl>
      <w:tblPr>
        <w:tblStyle w:val="Tabulkaseznamu2zvraznn3"/>
        <w:tblW w:w="0" w:type="auto"/>
        <w:jc w:val="center"/>
        <w:tblLook w:val="04A0" w:firstRow="1" w:lastRow="0" w:firstColumn="1" w:lastColumn="0" w:noHBand="0" w:noVBand="1"/>
      </w:tblPr>
      <w:tblGrid>
        <w:gridCol w:w="828"/>
        <w:gridCol w:w="4102"/>
        <w:gridCol w:w="2026"/>
      </w:tblGrid>
      <w:tr w:rsidR="00B07D39" w14:paraId="5856D2A2" w14:textId="77777777" w:rsidTr="00A866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3DB8B51C" w14:textId="77777777" w:rsidR="00B07D39" w:rsidRPr="00102712" w:rsidRDefault="00B07D39" w:rsidP="00427008">
            <w:pPr>
              <w:pStyle w:val="definice"/>
              <w:jc w:val="center"/>
            </w:pPr>
            <w:r w:rsidRPr="00102712">
              <w:t>n+0</w:t>
            </w:r>
          </w:p>
        </w:tc>
        <w:tc>
          <w:tcPr>
            <w:tcW w:w="4102" w:type="dxa"/>
            <w:vAlign w:val="center"/>
          </w:tcPr>
          <w:p w14:paraId="7208D301" w14:textId="77777777" w:rsidR="00B07D39" w:rsidRPr="00102712" w:rsidRDefault="00B07D39" w:rsidP="00427008">
            <w:pPr>
              <w:pStyle w:val="defini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2712">
              <w:t>Function Keys</w:t>
            </w:r>
          </w:p>
        </w:tc>
        <w:tc>
          <w:tcPr>
            <w:tcW w:w="2026" w:type="dxa"/>
            <w:vAlign w:val="center"/>
          </w:tcPr>
          <w:p w14:paraId="5793B36A" w14:textId="7D8D1A79" w:rsidR="00B07D39" w:rsidRPr="00102712" w:rsidRDefault="00B07D39" w:rsidP="00427008">
            <w:pPr>
              <w:pStyle w:val="definic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02712">
              <w:t xml:space="preserve">XBT </w:t>
            </w:r>
            <w:r w:rsidR="00797049" w:rsidRPr="00102712">
              <w:t>→</w:t>
            </w:r>
            <w:r w:rsidRPr="00102712">
              <w:t xml:space="preserve"> PLC</w:t>
            </w:r>
          </w:p>
        </w:tc>
      </w:tr>
      <w:tr w:rsidR="00B07D39" w14:paraId="4C69B606" w14:textId="77777777" w:rsidTr="00A866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6E1F7B50" w14:textId="3D27C31D" w:rsidR="00B07D39" w:rsidRPr="00102712" w:rsidRDefault="00B07D39" w:rsidP="00427008">
            <w:pPr>
              <w:pStyle w:val="definice"/>
              <w:jc w:val="center"/>
            </w:pPr>
            <w:r w:rsidRPr="00102712">
              <w:t>n+</w:t>
            </w:r>
            <w:r w:rsidR="00E52030">
              <w:t>1</w:t>
            </w:r>
          </w:p>
        </w:tc>
        <w:tc>
          <w:tcPr>
            <w:tcW w:w="4102" w:type="dxa"/>
            <w:vAlign w:val="center"/>
          </w:tcPr>
          <w:p w14:paraId="48CA8B72" w14:textId="77777777" w:rsidR="00B07D39" w:rsidRPr="00102712" w:rsidRDefault="00B07D39" w:rsidP="00427008">
            <w:pPr>
              <w:pStyle w:val="definic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>Number of page to be processed</w:t>
            </w:r>
          </w:p>
        </w:tc>
        <w:tc>
          <w:tcPr>
            <w:tcW w:w="2026" w:type="dxa"/>
            <w:vAlign w:val="center"/>
          </w:tcPr>
          <w:p w14:paraId="1D547719" w14:textId="6BE25E62" w:rsidR="00B07D39" w:rsidRPr="00102712" w:rsidRDefault="00B07D39" w:rsidP="00427008">
            <w:pPr>
              <w:pStyle w:val="definice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 xml:space="preserve">XBT </w:t>
            </w:r>
            <w:r w:rsidR="00797049" w:rsidRPr="00102712">
              <w:rPr>
                <w:b w:val="0"/>
                <w:bCs/>
              </w:rPr>
              <w:t>↔</w:t>
            </w:r>
            <w:r w:rsidRPr="00102712">
              <w:rPr>
                <w:b w:val="0"/>
                <w:bCs/>
              </w:rPr>
              <w:t xml:space="preserve"> PLC</w:t>
            </w:r>
          </w:p>
        </w:tc>
      </w:tr>
      <w:tr w:rsidR="00B07D39" w14:paraId="55CE9A24" w14:textId="77777777" w:rsidTr="00A8662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" w:type="dxa"/>
            <w:vAlign w:val="center"/>
          </w:tcPr>
          <w:p w14:paraId="0E78EA03" w14:textId="5B2ECB73" w:rsidR="00B07D39" w:rsidRPr="00102712" w:rsidRDefault="00B07D39" w:rsidP="00427008">
            <w:pPr>
              <w:pStyle w:val="definice"/>
              <w:jc w:val="center"/>
            </w:pPr>
            <w:r w:rsidRPr="00102712">
              <w:t>n+</w:t>
            </w:r>
            <w:r w:rsidR="00E52030">
              <w:t>2</w:t>
            </w:r>
          </w:p>
        </w:tc>
        <w:tc>
          <w:tcPr>
            <w:tcW w:w="4102" w:type="dxa"/>
            <w:vAlign w:val="center"/>
          </w:tcPr>
          <w:p w14:paraId="4FB622CC" w14:textId="77777777" w:rsidR="00B07D39" w:rsidRPr="00102712" w:rsidRDefault="00B07D39" w:rsidP="00427008">
            <w:pPr>
              <w:pStyle w:val="defini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>LEDs command</w:t>
            </w:r>
          </w:p>
        </w:tc>
        <w:tc>
          <w:tcPr>
            <w:tcW w:w="2026" w:type="dxa"/>
            <w:vAlign w:val="center"/>
          </w:tcPr>
          <w:p w14:paraId="1961BE4F" w14:textId="01682A49" w:rsidR="00B07D39" w:rsidRPr="00102712" w:rsidRDefault="00B07D39" w:rsidP="00427008">
            <w:pPr>
              <w:pStyle w:val="definice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/>
              </w:rPr>
            </w:pPr>
            <w:r w:rsidRPr="00102712">
              <w:rPr>
                <w:b w:val="0"/>
                <w:bCs/>
              </w:rPr>
              <w:t xml:space="preserve">XBT </w:t>
            </w:r>
            <w:r w:rsidR="00797049" w:rsidRPr="00102712">
              <w:rPr>
                <w:b w:val="0"/>
                <w:bCs/>
              </w:rPr>
              <w:t>←</w:t>
            </w:r>
            <w:r w:rsidRPr="00102712">
              <w:rPr>
                <w:b w:val="0"/>
                <w:bCs/>
              </w:rPr>
              <w:t xml:space="preserve"> PLC</w:t>
            </w:r>
          </w:p>
        </w:tc>
      </w:tr>
    </w:tbl>
    <w:p w14:paraId="30298BC1" w14:textId="23348BD5" w:rsidR="00F71361" w:rsidRDefault="00F71361" w:rsidP="00BB7846">
      <w:pPr>
        <w:suppressAutoHyphens w:val="0"/>
        <w:spacing w:before="240"/>
        <w:rPr>
          <w:b/>
          <w:bCs/>
        </w:rPr>
      </w:pPr>
      <w:r>
        <w:rPr>
          <w:b/>
          <w:bCs/>
        </w:rPr>
        <w:t>Stránky panelu:</w:t>
      </w:r>
    </w:p>
    <w:p w14:paraId="5690FADB" w14:textId="6B9587F7" w:rsidR="00457A8E" w:rsidRDefault="007173A9" w:rsidP="00457A8E">
      <w:pPr>
        <w:pStyle w:val="Zkladntextodsazen"/>
        <w:spacing w:before="240"/>
        <w:ind w:left="0"/>
        <w:jc w:val="both"/>
      </w:pPr>
      <w:r>
        <w:t xml:space="preserve">Stránka 1: </w:t>
      </w:r>
      <w:r w:rsidR="00F159EB">
        <w:t>F1=START HARMONOGRAMU</w:t>
      </w:r>
    </w:p>
    <w:p w14:paraId="2BA7B52B" w14:textId="33908069" w:rsidR="00457A8E" w:rsidRDefault="00457A8E" w:rsidP="00457A8E">
      <w:pPr>
        <w:pStyle w:val="Zkladntextodsazen"/>
        <w:spacing w:after="240"/>
        <w:ind w:left="0"/>
        <w:jc w:val="both"/>
      </w:pPr>
      <w:r>
        <w:tab/>
        <w:t xml:space="preserve">      F</w:t>
      </w:r>
      <w:r w:rsidR="00FB6ACE">
        <w:t>2=START EFEKTU</w:t>
      </w:r>
    </w:p>
    <w:p w14:paraId="46A996F9" w14:textId="2CE7407E" w:rsidR="00F83F47" w:rsidRDefault="00F83F47" w:rsidP="00F83F47">
      <w:pPr>
        <w:pStyle w:val="Zkladntextodsazen"/>
        <w:spacing w:before="240"/>
        <w:ind w:left="0"/>
        <w:jc w:val="both"/>
      </w:pPr>
      <w:r>
        <w:t xml:space="preserve">Stránka </w:t>
      </w:r>
      <w:r w:rsidR="006E0335">
        <w:t>2</w:t>
      </w:r>
      <w:r>
        <w:t xml:space="preserve">: </w:t>
      </w:r>
      <w:r w:rsidR="009F2DF7">
        <w:t>B+D+A+C+B-D-A-C-</w:t>
      </w:r>
    </w:p>
    <w:p w14:paraId="7311B136" w14:textId="7A103F47" w:rsidR="00F83F47" w:rsidRPr="00F71361" w:rsidRDefault="00F83F47" w:rsidP="00F83F47">
      <w:pPr>
        <w:pStyle w:val="Zkladntextodsazen"/>
        <w:spacing w:after="240"/>
        <w:ind w:left="0"/>
        <w:jc w:val="both"/>
      </w:pPr>
      <w:r>
        <w:tab/>
        <w:t xml:space="preserve">      </w:t>
      </w:r>
      <w:r w:rsidR="00212FF0">
        <w:t>__________________</w:t>
      </w:r>
    </w:p>
    <w:p w14:paraId="53EB378A" w14:textId="6FEBAE5E" w:rsidR="00C01BBF" w:rsidRDefault="00F83F47" w:rsidP="00BA1300">
      <w:pPr>
        <w:pStyle w:val="Zkladntextodsazen"/>
        <w:spacing w:before="240"/>
        <w:ind w:left="0"/>
        <w:jc w:val="both"/>
      </w:pPr>
      <w:r>
        <w:t xml:space="preserve">Stránka </w:t>
      </w:r>
      <w:r w:rsidR="00BA1300">
        <w:t>3</w:t>
      </w:r>
      <w:r>
        <w:t xml:space="preserve">: </w:t>
      </w:r>
      <w:r w:rsidR="00C01BBF">
        <w:t>F</w:t>
      </w:r>
      <w:r w:rsidR="00BA1300">
        <w:t>2=pokracuj F3=pauza</w:t>
      </w:r>
    </w:p>
    <w:p w14:paraId="3F8D42AF" w14:textId="0045F568" w:rsidR="00BA0A43" w:rsidRPr="00F71361" w:rsidRDefault="00BA0A43" w:rsidP="00D53D25">
      <w:pPr>
        <w:pStyle w:val="Zkladntextodsazen"/>
        <w:ind w:left="0"/>
        <w:jc w:val="both"/>
      </w:pPr>
      <w:r>
        <w:t xml:space="preserve">                 F4=zastav</w:t>
      </w:r>
    </w:p>
    <w:p w14:paraId="257299CE" w14:textId="248C29BA" w:rsidR="00D77A63" w:rsidRDefault="00D77A63" w:rsidP="007464FF">
      <w:pPr>
        <w:pStyle w:val="Zkladntextodsazen"/>
        <w:spacing w:before="240" w:after="240"/>
        <w:ind w:left="0"/>
        <w:jc w:val="both"/>
        <w:rPr>
          <w:b/>
          <w:bCs/>
        </w:rPr>
      </w:pPr>
      <w:r>
        <w:rPr>
          <w:b/>
          <w:bCs/>
        </w:rPr>
        <w:t>Konfigurace PLC</w:t>
      </w:r>
    </w:p>
    <w:p w14:paraId="50C30722" w14:textId="685FE151" w:rsidR="00D77A63" w:rsidRDefault="000575D4" w:rsidP="00603B16">
      <w:pPr>
        <w:pStyle w:val="Zkladntextodsazen"/>
        <w:ind w:left="0"/>
        <w:jc w:val="center"/>
      </w:pPr>
      <w:r>
        <w:object w:dxaOrig="9856" w:dyaOrig="4336" w14:anchorId="7A57AAC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5pt;height:193.5pt" o:ole="">
            <v:imagedata r:id="rId10" o:title=""/>
          </v:shape>
          <o:OLEObject Type="Embed" ProgID="Visio.Drawing.15" ShapeID="_x0000_i1025" DrawAspect="Content" ObjectID="_1637837404" r:id="rId11"/>
        </w:object>
      </w:r>
    </w:p>
    <w:p w14:paraId="143A15DA" w14:textId="62A5CC53" w:rsidR="00732A54" w:rsidRDefault="00732A54">
      <w:pPr>
        <w:suppressAutoHyphens w:val="0"/>
        <w:rPr>
          <w:b/>
          <w:bCs/>
        </w:rPr>
      </w:pPr>
    </w:p>
    <w:p w14:paraId="3E73F974" w14:textId="2BF94F16" w:rsidR="00F10732" w:rsidRDefault="00292EDA" w:rsidP="00621931">
      <w:pPr>
        <w:suppressAutoHyphens w:val="0"/>
        <w:spacing w:after="240"/>
        <w:rPr>
          <w:b/>
          <w:bCs/>
        </w:rPr>
      </w:pPr>
      <w:r>
        <w:rPr>
          <w:b/>
          <w:bCs/>
        </w:rPr>
        <w:t>Harmonogram:</w:t>
      </w:r>
    </w:p>
    <w:p w14:paraId="165BC5CD" w14:textId="1C0D5C8D" w:rsidR="00292EDA" w:rsidRDefault="00292EDA">
      <w:pPr>
        <w:suppressAutoHyphens w:val="0"/>
        <w:rPr>
          <w:b/>
          <w:bCs/>
        </w:rPr>
      </w:pPr>
      <w:r w:rsidRPr="00292EDA">
        <w:rPr>
          <w:b/>
          <w:bCs/>
          <w:noProof/>
        </w:rPr>
        <w:drawing>
          <wp:inline distT="0" distB="0" distL="0" distR="0" wp14:anchorId="47A4463E" wp14:editId="55D3674A">
            <wp:extent cx="5753100" cy="1807210"/>
            <wp:effectExtent l="0" t="0" r="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8F0" w14:textId="77777777" w:rsidR="00292EDA" w:rsidRDefault="00292EDA">
      <w:pPr>
        <w:suppressAutoHyphens w:val="0"/>
        <w:rPr>
          <w:b/>
          <w:bCs/>
        </w:rPr>
      </w:pPr>
      <w:r>
        <w:rPr>
          <w:b/>
          <w:bCs/>
        </w:rPr>
        <w:br w:type="page"/>
      </w:r>
    </w:p>
    <w:p w14:paraId="0EE1E210" w14:textId="2A2E658A" w:rsidR="006D6113" w:rsidRDefault="006D6113" w:rsidP="004054D0">
      <w:pPr>
        <w:pStyle w:val="Zkladntextodsazen"/>
        <w:spacing w:after="240"/>
        <w:ind w:left="0"/>
        <w:rPr>
          <w:b/>
          <w:bCs/>
        </w:rPr>
      </w:pPr>
      <w:r>
        <w:rPr>
          <w:b/>
          <w:bCs/>
        </w:rPr>
        <w:lastRenderedPageBreak/>
        <w:t>Konfigurace DRUM</w:t>
      </w:r>
      <w:r w:rsidR="00E8699A">
        <w:rPr>
          <w:b/>
          <w:bCs/>
        </w:rPr>
        <w:t xml:space="preserve"> 0</w:t>
      </w:r>
      <w:r>
        <w:rPr>
          <w:b/>
          <w:bCs/>
        </w:rPr>
        <w:t>:</w:t>
      </w:r>
    </w:p>
    <w:tbl>
      <w:tblPr>
        <w:tblStyle w:val="Tabulkaseznamu4zvraznn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93"/>
        <w:gridCol w:w="594"/>
        <w:gridCol w:w="594"/>
        <w:gridCol w:w="594"/>
        <w:gridCol w:w="594"/>
        <w:gridCol w:w="593"/>
        <w:gridCol w:w="594"/>
        <w:gridCol w:w="594"/>
        <w:gridCol w:w="594"/>
        <w:gridCol w:w="1345"/>
      </w:tblGrid>
      <w:tr w:rsidR="00FF119B" w:rsidRPr="00ED7CEC" w14:paraId="5BDB9C1C" w14:textId="05A93567" w:rsidTr="00352F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4BA10F7B" w14:textId="77777777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</w:p>
        </w:tc>
        <w:tc>
          <w:tcPr>
            <w:tcW w:w="594" w:type="dxa"/>
          </w:tcPr>
          <w:p w14:paraId="7CDBAC89" w14:textId="657B085C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7CEC">
              <w:rPr>
                <w:b w:val="0"/>
                <w:bCs w:val="0"/>
              </w:rPr>
              <w:t>0</w:t>
            </w:r>
          </w:p>
        </w:tc>
        <w:tc>
          <w:tcPr>
            <w:tcW w:w="594" w:type="dxa"/>
          </w:tcPr>
          <w:p w14:paraId="1276EF38" w14:textId="3BFC8E1C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7CEC">
              <w:rPr>
                <w:b w:val="0"/>
                <w:bCs w:val="0"/>
              </w:rPr>
              <w:t>1</w:t>
            </w:r>
          </w:p>
        </w:tc>
        <w:tc>
          <w:tcPr>
            <w:tcW w:w="594" w:type="dxa"/>
          </w:tcPr>
          <w:p w14:paraId="77C3FD19" w14:textId="62E49618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7CEC">
              <w:rPr>
                <w:b w:val="0"/>
                <w:bCs w:val="0"/>
              </w:rPr>
              <w:t>2</w:t>
            </w:r>
          </w:p>
        </w:tc>
        <w:tc>
          <w:tcPr>
            <w:tcW w:w="594" w:type="dxa"/>
          </w:tcPr>
          <w:p w14:paraId="34D1AC68" w14:textId="765F1352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7CEC">
              <w:rPr>
                <w:b w:val="0"/>
                <w:bCs w:val="0"/>
              </w:rPr>
              <w:t>3</w:t>
            </w:r>
          </w:p>
        </w:tc>
        <w:tc>
          <w:tcPr>
            <w:tcW w:w="593" w:type="dxa"/>
          </w:tcPr>
          <w:p w14:paraId="6ACFE33A" w14:textId="3875339D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7CEC">
              <w:rPr>
                <w:b w:val="0"/>
                <w:bCs w:val="0"/>
              </w:rPr>
              <w:t>4</w:t>
            </w:r>
          </w:p>
        </w:tc>
        <w:tc>
          <w:tcPr>
            <w:tcW w:w="594" w:type="dxa"/>
          </w:tcPr>
          <w:p w14:paraId="444D12EB" w14:textId="0349ED93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7CEC">
              <w:rPr>
                <w:b w:val="0"/>
                <w:bCs w:val="0"/>
              </w:rPr>
              <w:t>5</w:t>
            </w:r>
          </w:p>
        </w:tc>
        <w:tc>
          <w:tcPr>
            <w:tcW w:w="594" w:type="dxa"/>
          </w:tcPr>
          <w:p w14:paraId="11619E50" w14:textId="389DD9A7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7CEC">
              <w:rPr>
                <w:b w:val="0"/>
                <w:bCs w:val="0"/>
              </w:rPr>
              <w:t>6</w:t>
            </w:r>
          </w:p>
        </w:tc>
        <w:tc>
          <w:tcPr>
            <w:tcW w:w="594" w:type="dxa"/>
          </w:tcPr>
          <w:p w14:paraId="4909145D" w14:textId="75358353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7</w:t>
            </w:r>
          </w:p>
        </w:tc>
        <w:tc>
          <w:tcPr>
            <w:tcW w:w="1345" w:type="dxa"/>
          </w:tcPr>
          <w:p w14:paraId="477256A2" w14:textId="4E2A54EE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D7CEC">
              <w:rPr>
                <w:b w:val="0"/>
                <w:bCs w:val="0"/>
              </w:rPr>
              <w:t>Adresa</w:t>
            </w:r>
          </w:p>
        </w:tc>
      </w:tr>
      <w:tr w:rsidR="00FF119B" w:rsidRPr="00ED7CEC" w14:paraId="223DB6F7" w14:textId="08725C41" w:rsidTr="00352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1300B6BD" w14:textId="4223A489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</w:t>
            </w:r>
          </w:p>
        </w:tc>
        <w:tc>
          <w:tcPr>
            <w:tcW w:w="594" w:type="dxa"/>
          </w:tcPr>
          <w:p w14:paraId="1D6F3EF6" w14:textId="13B6C4FA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0</w:t>
            </w:r>
          </w:p>
        </w:tc>
        <w:tc>
          <w:tcPr>
            <w:tcW w:w="594" w:type="dxa"/>
          </w:tcPr>
          <w:p w14:paraId="4FCF3616" w14:textId="11866CE9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94" w:type="dxa"/>
          </w:tcPr>
          <w:p w14:paraId="5B5AD836" w14:textId="59B2EF30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4" w:type="dxa"/>
          </w:tcPr>
          <w:p w14:paraId="472570E0" w14:textId="11D80E9E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3" w:type="dxa"/>
          </w:tcPr>
          <w:p w14:paraId="02681260" w14:textId="28B58590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4" w:type="dxa"/>
          </w:tcPr>
          <w:p w14:paraId="6D95ADE9" w14:textId="0A1DBB48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4" w:type="dxa"/>
          </w:tcPr>
          <w:p w14:paraId="399AFA3E" w14:textId="23DEB47E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94" w:type="dxa"/>
          </w:tcPr>
          <w:p w14:paraId="65C882BA" w14:textId="31BF1978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5" w:type="dxa"/>
          </w:tcPr>
          <w:p w14:paraId="2649E436" w14:textId="7C5F0ED2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%</w:t>
            </w:r>
            <w:r>
              <w:t>M20</w:t>
            </w:r>
          </w:p>
        </w:tc>
      </w:tr>
      <w:tr w:rsidR="00FF119B" w:rsidRPr="00ED7CEC" w14:paraId="16F50224" w14:textId="7BC4A0BD" w:rsidTr="00352F5C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34A0DAC0" w14:textId="0535CDC9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</w:t>
            </w:r>
          </w:p>
        </w:tc>
        <w:tc>
          <w:tcPr>
            <w:tcW w:w="594" w:type="dxa"/>
          </w:tcPr>
          <w:p w14:paraId="19F4DA5C" w14:textId="1E8E0986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94" w:type="dxa"/>
          </w:tcPr>
          <w:p w14:paraId="6169B065" w14:textId="69141851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94" w:type="dxa"/>
          </w:tcPr>
          <w:p w14:paraId="2EA0FCA4" w14:textId="408EE64B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4" w:type="dxa"/>
          </w:tcPr>
          <w:p w14:paraId="7108F345" w14:textId="16067C37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3" w:type="dxa"/>
          </w:tcPr>
          <w:p w14:paraId="7F699A25" w14:textId="696B2A06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94" w:type="dxa"/>
          </w:tcPr>
          <w:p w14:paraId="114B75DB" w14:textId="38104DAC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94" w:type="dxa"/>
          </w:tcPr>
          <w:p w14:paraId="6390A40E" w14:textId="3275EE9F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94" w:type="dxa"/>
          </w:tcPr>
          <w:p w14:paraId="765842B5" w14:textId="20FBF4A1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5" w:type="dxa"/>
          </w:tcPr>
          <w:p w14:paraId="41576A8C" w14:textId="584BFDE6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7CEC">
              <w:t>%</w:t>
            </w:r>
            <w:r>
              <w:t>M21</w:t>
            </w:r>
          </w:p>
        </w:tc>
      </w:tr>
      <w:tr w:rsidR="00FF119B" w:rsidRPr="00ED7CEC" w14:paraId="5BC9CACC" w14:textId="519F4850" w:rsidTr="00352F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505FDFAA" w14:textId="1993403D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</w:t>
            </w:r>
          </w:p>
        </w:tc>
        <w:tc>
          <w:tcPr>
            <w:tcW w:w="594" w:type="dxa"/>
          </w:tcPr>
          <w:p w14:paraId="09146CA1" w14:textId="770C669C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0</w:t>
            </w:r>
          </w:p>
        </w:tc>
        <w:tc>
          <w:tcPr>
            <w:tcW w:w="594" w:type="dxa"/>
          </w:tcPr>
          <w:p w14:paraId="6F98173B" w14:textId="68F5BD52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0</w:t>
            </w:r>
          </w:p>
        </w:tc>
        <w:tc>
          <w:tcPr>
            <w:tcW w:w="594" w:type="dxa"/>
          </w:tcPr>
          <w:p w14:paraId="38C01BDC" w14:textId="4525ADA0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0</w:t>
            </w:r>
          </w:p>
        </w:tc>
        <w:tc>
          <w:tcPr>
            <w:tcW w:w="594" w:type="dxa"/>
          </w:tcPr>
          <w:p w14:paraId="3CF99047" w14:textId="21F38372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3" w:type="dxa"/>
          </w:tcPr>
          <w:p w14:paraId="4D20C6F7" w14:textId="441B5552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4" w:type="dxa"/>
          </w:tcPr>
          <w:p w14:paraId="7D7DBD08" w14:textId="537D571F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4" w:type="dxa"/>
          </w:tcPr>
          <w:p w14:paraId="7B6B0A08" w14:textId="2BA84437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4" w:type="dxa"/>
          </w:tcPr>
          <w:p w14:paraId="3F19E11D" w14:textId="0B40E651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5" w:type="dxa"/>
          </w:tcPr>
          <w:p w14:paraId="66A5FB87" w14:textId="33041802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D7CEC">
              <w:t>%</w:t>
            </w:r>
            <w:r>
              <w:t>M22</w:t>
            </w:r>
          </w:p>
        </w:tc>
      </w:tr>
      <w:tr w:rsidR="00FF119B" w:rsidRPr="00ED7CEC" w14:paraId="55E7C07F" w14:textId="08AF5B6A" w:rsidTr="00352F5C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3" w:type="dxa"/>
          </w:tcPr>
          <w:p w14:paraId="6775EDB7" w14:textId="3E2E739B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</w:t>
            </w:r>
          </w:p>
        </w:tc>
        <w:tc>
          <w:tcPr>
            <w:tcW w:w="594" w:type="dxa"/>
          </w:tcPr>
          <w:p w14:paraId="322D7E1E" w14:textId="31C96BCE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7CEC">
              <w:t>0</w:t>
            </w:r>
          </w:p>
        </w:tc>
        <w:tc>
          <w:tcPr>
            <w:tcW w:w="594" w:type="dxa"/>
          </w:tcPr>
          <w:p w14:paraId="164C0950" w14:textId="63B891F4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94" w:type="dxa"/>
          </w:tcPr>
          <w:p w14:paraId="7E0DEF51" w14:textId="116388BC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94" w:type="dxa"/>
          </w:tcPr>
          <w:p w14:paraId="77A2EB89" w14:textId="27A7E634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593" w:type="dxa"/>
          </w:tcPr>
          <w:p w14:paraId="4032E360" w14:textId="67A4F5B7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7CEC">
              <w:t>1</w:t>
            </w:r>
          </w:p>
        </w:tc>
        <w:tc>
          <w:tcPr>
            <w:tcW w:w="594" w:type="dxa"/>
          </w:tcPr>
          <w:p w14:paraId="7B49B668" w14:textId="3043A868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94" w:type="dxa"/>
          </w:tcPr>
          <w:p w14:paraId="6BFC5E94" w14:textId="589C142A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594" w:type="dxa"/>
          </w:tcPr>
          <w:p w14:paraId="02FE6A02" w14:textId="76BE6772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345" w:type="dxa"/>
          </w:tcPr>
          <w:p w14:paraId="4A529E2A" w14:textId="5EDDEDF3" w:rsidR="00FF119B" w:rsidRPr="00ED7CEC" w:rsidRDefault="00FF119B" w:rsidP="004054D0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D7CEC">
              <w:t>%</w:t>
            </w:r>
            <w:r>
              <w:t>M23</w:t>
            </w:r>
          </w:p>
        </w:tc>
      </w:tr>
    </w:tbl>
    <w:p w14:paraId="140687F0" w14:textId="6E83CB17" w:rsidR="00A82DF9" w:rsidRDefault="00A82DF9" w:rsidP="00352F5C">
      <w:pPr>
        <w:suppressAutoHyphens w:val="0"/>
        <w:spacing w:before="240" w:after="240"/>
        <w:rPr>
          <w:b/>
          <w:bCs/>
        </w:rPr>
      </w:pPr>
      <w:r>
        <w:rPr>
          <w:b/>
          <w:bCs/>
        </w:rPr>
        <w:t>Tabulka proměnných</w:t>
      </w:r>
    </w:p>
    <w:tbl>
      <w:tblPr>
        <w:tblStyle w:val="Tabulkaseznamu4zvraznn3"/>
        <w:tblW w:w="6082" w:type="dxa"/>
        <w:jc w:val="center"/>
        <w:tblLook w:val="04A0" w:firstRow="1" w:lastRow="0" w:firstColumn="1" w:lastColumn="0" w:noHBand="0" w:noVBand="1"/>
      </w:tblPr>
      <w:tblGrid>
        <w:gridCol w:w="2321"/>
        <w:gridCol w:w="3761"/>
      </w:tblGrid>
      <w:tr w:rsidR="00A82DF9" w:rsidRPr="00D80CAC" w14:paraId="66F26A5D" w14:textId="77777777" w:rsidTr="002A34D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5999B656" w14:textId="77777777" w:rsidR="00A82DF9" w:rsidRPr="00D80CAC" w:rsidRDefault="00A82DF9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Proměnná</w:t>
            </w:r>
          </w:p>
        </w:tc>
        <w:tc>
          <w:tcPr>
            <w:tcW w:w="0" w:type="auto"/>
            <w:vAlign w:val="center"/>
          </w:tcPr>
          <w:p w14:paraId="78F4EB43" w14:textId="77777777" w:rsidR="00A82DF9" w:rsidRPr="00D80CAC" w:rsidRDefault="00A82DF9" w:rsidP="002A34DD">
            <w:pPr>
              <w:pStyle w:val="Zkladntextodsazen"/>
              <w:spacing w:before="24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Význam</w:t>
            </w:r>
          </w:p>
        </w:tc>
      </w:tr>
      <w:tr w:rsidR="00A82DF9" w:rsidRPr="00D80CAC" w14:paraId="3DC3297A" w14:textId="77777777" w:rsidTr="002A3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7CE769E4" w14:textId="1C6FF431" w:rsidR="00A82DF9" w:rsidRPr="00D80CAC" w:rsidRDefault="00434FF3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M</w:t>
            </w:r>
            <w:r w:rsidR="00EE4E6C">
              <w:rPr>
                <w:b w:val="0"/>
                <w:bCs w:val="0"/>
              </w:rPr>
              <w:t>0</w:t>
            </w:r>
          </w:p>
        </w:tc>
        <w:tc>
          <w:tcPr>
            <w:tcW w:w="0" w:type="auto"/>
            <w:vAlign w:val="center"/>
          </w:tcPr>
          <w:p w14:paraId="54D6568C" w14:textId="382D9D2C" w:rsidR="00A82DF9" w:rsidRPr="00D80CAC" w:rsidRDefault="002D4686" w:rsidP="002A34DD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0CAC">
              <w:t xml:space="preserve">Režim </w:t>
            </w:r>
            <w:r w:rsidR="00EE4E6C">
              <w:t>HARMONOGRAM</w:t>
            </w:r>
          </w:p>
        </w:tc>
      </w:tr>
      <w:tr w:rsidR="00A82DF9" w:rsidRPr="00D80CAC" w14:paraId="29C0AEBE" w14:textId="77777777" w:rsidTr="002A34DD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031B0763" w14:textId="5BA48888" w:rsidR="00A82DF9" w:rsidRPr="00D80CAC" w:rsidRDefault="002D4686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M</w:t>
            </w:r>
            <w:r w:rsidR="00EE4E6C">
              <w:rPr>
                <w:b w:val="0"/>
                <w:bCs w:val="0"/>
              </w:rPr>
              <w:t>1</w:t>
            </w:r>
          </w:p>
        </w:tc>
        <w:tc>
          <w:tcPr>
            <w:tcW w:w="0" w:type="auto"/>
            <w:vAlign w:val="center"/>
          </w:tcPr>
          <w:p w14:paraId="3EF7212E" w14:textId="1EA1FA13" w:rsidR="00A82DF9" w:rsidRPr="00D80CAC" w:rsidRDefault="00EE4E6C" w:rsidP="002A34DD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Režim DRUM</w:t>
            </w:r>
          </w:p>
        </w:tc>
      </w:tr>
      <w:tr w:rsidR="00F81D4A" w:rsidRPr="00D80CAC" w14:paraId="66C67B5D" w14:textId="77777777" w:rsidTr="002A3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5448B133" w14:textId="727FE890" w:rsidR="00F81D4A" w:rsidRPr="002A34DD" w:rsidRDefault="00F81D4A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 w:rsidRPr="002A34DD">
              <w:rPr>
                <w:b w:val="0"/>
                <w:bCs w:val="0"/>
              </w:rPr>
              <w:t>M2</w:t>
            </w:r>
          </w:p>
        </w:tc>
        <w:tc>
          <w:tcPr>
            <w:tcW w:w="0" w:type="auto"/>
            <w:vAlign w:val="center"/>
          </w:tcPr>
          <w:p w14:paraId="03C2E48C" w14:textId="46715316" w:rsidR="00F81D4A" w:rsidRDefault="00F81D4A" w:rsidP="002A34DD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Pozastavení</w:t>
            </w:r>
          </w:p>
        </w:tc>
      </w:tr>
      <w:tr w:rsidR="00C613DB" w:rsidRPr="00D80CAC" w14:paraId="0729C2E5" w14:textId="77777777" w:rsidTr="002A34DD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021740FC" w14:textId="2E858578" w:rsidR="00C613DB" w:rsidRPr="00C613DB" w:rsidRDefault="00C613DB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MW0</w:t>
            </w:r>
          </w:p>
        </w:tc>
        <w:tc>
          <w:tcPr>
            <w:tcW w:w="0" w:type="auto"/>
            <w:vAlign w:val="center"/>
          </w:tcPr>
          <w:p w14:paraId="5124ADBB" w14:textId="0667ECB2" w:rsidR="00C613DB" w:rsidRDefault="00C613DB" w:rsidP="002A34DD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Index enumerated listu</w:t>
            </w:r>
          </w:p>
        </w:tc>
      </w:tr>
      <w:tr w:rsidR="00D507CB" w:rsidRPr="00D80CAC" w14:paraId="37DB928D" w14:textId="77777777" w:rsidTr="002A3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6FA0568E" w14:textId="0C20F45F" w:rsidR="00D507CB" w:rsidRPr="002A34DD" w:rsidRDefault="00D507CB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MW100</w:t>
            </w:r>
          </w:p>
        </w:tc>
        <w:tc>
          <w:tcPr>
            <w:tcW w:w="0" w:type="auto"/>
            <w:vAlign w:val="center"/>
          </w:tcPr>
          <w:p w14:paraId="75256D35" w14:textId="4ED75C4B" w:rsidR="00D507CB" w:rsidRDefault="00D507CB" w:rsidP="002A34DD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 </w:t>
            </w:r>
            <w:r w:rsidR="00A70EBA">
              <w:t>klávesy</w:t>
            </w:r>
          </w:p>
        </w:tc>
      </w:tr>
      <w:tr w:rsidR="004F669D" w:rsidRPr="00D80CAC" w14:paraId="18F03116" w14:textId="77777777" w:rsidTr="002A34DD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01FDF861" w14:textId="7D4892F1" w:rsidR="004F669D" w:rsidRDefault="004F669D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MW101</w:t>
            </w:r>
          </w:p>
        </w:tc>
        <w:tc>
          <w:tcPr>
            <w:tcW w:w="0" w:type="auto"/>
            <w:vAlign w:val="center"/>
          </w:tcPr>
          <w:p w14:paraId="072E5E9C" w14:textId="69A33F3B" w:rsidR="004F669D" w:rsidRDefault="004F669D" w:rsidP="002A34DD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Stránka k zobr</w:t>
            </w:r>
            <w:r w:rsidR="00135047">
              <w:t>a</w:t>
            </w:r>
            <w:r>
              <w:t>zení</w:t>
            </w:r>
          </w:p>
        </w:tc>
      </w:tr>
      <w:tr w:rsidR="00352903" w:rsidRPr="00D80CAC" w14:paraId="6510751A" w14:textId="77777777" w:rsidTr="002A3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21028319" w14:textId="6A213B10" w:rsidR="00352903" w:rsidRPr="00D80CAC" w:rsidRDefault="008437A1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 w:rsidRPr="00D80CAC">
              <w:rPr>
                <w:b w:val="0"/>
                <w:bCs w:val="0"/>
              </w:rPr>
              <w:t>TM0, TM1</w:t>
            </w:r>
          </w:p>
        </w:tc>
        <w:tc>
          <w:tcPr>
            <w:tcW w:w="0" w:type="auto"/>
            <w:vAlign w:val="center"/>
          </w:tcPr>
          <w:p w14:paraId="786C128C" w14:textId="0FC57991" w:rsidR="00352903" w:rsidRPr="00D80CAC" w:rsidRDefault="008437A1" w:rsidP="002A34DD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80CAC">
              <w:t>Blikač s 1 Hz</w:t>
            </w:r>
          </w:p>
        </w:tc>
      </w:tr>
      <w:tr w:rsidR="00C03847" w:rsidRPr="00D80CAC" w14:paraId="189963C5" w14:textId="77777777" w:rsidTr="002A34DD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1B2F03F4" w14:textId="5E320976" w:rsidR="00C03847" w:rsidRPr="00C03847" w:rsidRDefault="00C03847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 w:rsidRPr="00C03847">
              <w:rPr>
                <w:b w:val="0"/>
                <w:bCs w:val="0"/>
              </w:rPr>
              <w:t>M11, M10</w:t>
            </w:r>
          </w:p>
        </w:tc>
        <w:tc>
          <w:tcPr>
            <w:tcW w:w="0" w:type="auto"/>
            <w:vAlign w:val="center"/>
          </w:tcPr>
          <w:p w14:paraId="75B76B39" w14:textId="3A73BB0C" w:rsidR="00C03847" w:rsidRPr="00D80CAC" w:rsidRDefault="00C03847" w:rsidP="002A34DD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Pomocná paměť blikače</w:t>
            </w:r>
          </w:p>
        </w:tc>
      </w:tr>
      <w:tr w:rsidR="00665BDA" w:rsidRPr="00D80CAC" w14:paraId="55C4C6C3" w14:textId="77777777" w:rsidTr="002A3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72DB1AA2" w14:textId="072F4389" w:rsidR="00665BDA" w:rsidRPr="00C03847" w:rsidRDefault="00665BDA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Q2.1</w:t>
            </w:r>
          </w:p>
        </w:tc>
        <w:tc>
          <w:tcPr>
            <w:tcW w:w="0" w:type="auto"/>
            <w:vAlign w:val="center"/>
          </w:tcPr>
          <w:p w14:paraId="5A99B515" w14:textId="6AF8F16B" w:rsidR="00665BDA" w:rsidRDefault="00665BDA" w:rsidP="002A34DD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Pohon A</w:t>
            </w:r>
          </w:p>
        </w:tc>
      </w:tr>
      <w:tr w:rsidR="00665BDA" w:rsidRPr="00D80CAC" w14:paraId="557DC4E2" w14:textId="77777777" w:rsidTr="002A34DD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6025D46B" w14:textId="225CFECD" w:rsidR="00665BDA" w:rsidRDefault="00665BDA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Q2.3</w:t>
            </w:r>
          </w:p>
        </w:tc>
        <w:tc>
          <w:tcPr>
            <w:tcW w:w="0" w:type="auto"/>
            <w:vAlign w:val="center"/>
          </w:tcPr>
          <w:p w14:paraId="2652E73D" w14:textId="770B7BC7" w:rsidR="00665BDA" w:rsidRDefault="00926E93" w:rsidP="002A34DD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B</w:t>
            </w:r>
          </w:p>
        </w:tc>
      </w:tr>
      <w:tr w:rsidR="00940681" w:rsidRPr="00D80CAC" w14:paraId="2981A483" w14:textId="77777777" w:rsidTr="002A34D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71543D5F" w14:textId="13452807" w:rsidR="00940681" w:rsidRDefault="00797B6B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M3</w:t>
            </w:r>
          </w:p>
        </w:tc>
        <w:tc>
          <w:tcPr>
            <w:tcW w:w="0" w:type="auto"/>
            <w:vAlign w:val="center"/>
          </w:tcPr>
          <w:p w14:paraId="47C346D8" w14:textId="4FBFBCE0" w:rsidR="00940681" w:rsidRDefault="00940681" w:rsidP="002A34DD">
            <w:pPr>
              <w:pStyle w:val="Zkladntextodsazen"/>
              <w:spacing w:before="240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Pohon C</w:t>
            </w:r>
          </w:p>
        </w:tc>
      </w:tr>
      <w:tr w:rsidR="00D13BFC" w:rsidRPr="00D80CAC" w14:paraId="01A00CB8" w14:textId="77777777" w:rsidTr="002A34DD">
        <w:trPr>
          <w:trHeight w:val="51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1" w:type="dxa"/>
            <w:vAlign w:val="center"/>
          </w:tcPr>
          <w:p w14:paraId="64FB9ED2" w14:textId="476839A1" w:rsidR="00D13BFC" w:rsidRDefault="00D13BFC" w:rsidP="002A34DD">
            <w:pPr>
              <w:pStyle w:val="Zkladntextodsazen"/>
              <w:spacing w:before="240"/>
              <w:ind w:left="0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Q2.9</w:t>
            </w:r>
          </w:p>
        </w:tc>
        <w:tc>
          <w:tcPr>
            <w:tcW w:w="0" w:type="auto"/>
            <w:vAlign w:val="center"/>
          </w:tcPr>
          <w:p w14:paraId="2408D354" w14:textId="343C9268" w:rsidR="00D13BFC" w:rsidRDefault="00D13BFC" w:rsidP="002A34DD">
            <w:pPr>
              <w:pStyle w:val="Zkladntextodsazen"/>
              <w:spacing w:before="240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Pohon D</w:t>
            </w:r>
          </w:p>
        </w:tc>
      </w:tr>
    </w:tbl>
    <w:p w14:paraId="6A259B9B" w14:textId="77777777" w:rsidR="007E1A52" w:rsidRDefault="007E1A52" w:rsidP="00BD0A4A">
      <w:pPr>
        <w:suppressAutoHyphens w:val="0"/>
        <w:spacing w:before="240"/>
        <w:rPr>
          <w:b/>
          <w:bCs/>
          <w:iCs/>
        </w:rPr>
      </w:pPr>
    </w:p>
    <w:p w14:paraId="145D4E59" w14:textId="77777777" w:rsidR="007E1A52" w:rsidRDefault="007E1A52">
      <w:pPr>
        <w:suppressAutoHyphens w:val="0"/>
        <w:rPr>
          <w:b/>
          <w:bCs/>
          <w:iCs/>
        </w:rPr>
      </w:pPr>
      <w:r>
        <w:rPr>
          <w:b/>
          <w:bCs/>
          <w:iCs/>
        </w:rPr>
        <w:br w:type="page"/>
      </w:r>
    </w:p>
    <w:p w14:paraId="7001FEB4" w14:textId="0A318596" w:rsidR="00557E1C" w:rsidRDefault="00B83B7C" w:rsidP="00BD0A4A">
      <w:pPr>
        <w:suppressAutoHyphens w:val="0"/>
        <w:spacing w:before="240"/>
        <w:rPr>
          <w:b/>
          <w:bCs/>
          <w:iCs/>
        </w:rPr>
      </w:pPr>
      <w:r>
        <w:rPr>
          <w:b/>
          <w:bCs/>
          <w:i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17C60CC" wp14:editId="5D1C978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56910" cy="8293100"/>
            <wp:effectExtent l="0" t="0" r="0" b="0"/>
            <wp:wrapSquare wrapText="bothSides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82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735A7">
        <w:rPr>
          <w:b/>
          <w:bCs/>
          <w:iCs/>
        </w:rPr>
        <w:t>Výpis programu</w:t>
      </w:r>
    </w:p>
    <w:p w14:paraId="4D71A51C" w14:textId="29837747" w:rsidR="000C21BD" w:rsidRDefault="003F3009" w:rsidP="00900576">
      <w:pPr>
        <w:pStyle w:val="Zkladntextodsazen"/>
        <w:spacing w:before="240" w:after="240"/>
        <w:ind w:left="0"/>
        <w:jc w:val="center"/>
        <w:rPr>
          <w:b/>
          <w:bCs/>
          <w:iCs/>
        </w:rPr>
      </w:pPr>
      <w:r>
        <w:rPr>
          <w:b/>
          <w:bCs/>
          <w:iCs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AE506C8" wp14:editId="6A5B1AD2">
            <wp:simplePos x="902525" y="1033153"/>
            <wp:positionH relativeFrom="margin">
              <wp:align>center</wp:align>
            </wp:positionH>
            <wp:positionV relativeFrom="margin">
              <wp:align>center</wp:align>
            </wp:positionV>
            <wp:extent cx="5747385" cy="8289290"/>
            <wp:effectExtent l="0" t="0" r="571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82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33DE8C" w14:textId="77777777" w:rsidR="00A82BF9" w:rsidRDefault="00A82BF9" w:rsidP="001A6A06">
      <w:pPr>
        <w:pStyle w:val="Zkladntextodsazen"/>
        <w:spacing w:before="240" w:after="240"/>
        <w:ind w:left="0"/>
        <w:rPr>
          <w:b/>
          <w:bCs/>
          <w:iCs/>
        </w:rPr>
      </w:pPr>
    </w:p>
    <w:p w14:paraId="61CFCE8E" w14:textId="22D08801" w:rsidR="00A82BF9" w:rsidRDefault="00A82BF9">
      <w:pPr>
        <w:suppressAutoHyphens w:val="0"/>
        <w:rPr>
          <w:b/>
          <w:bCs/>
          <w:iCs/>
        </w:rPr>
      </w:pPr>
      <w:r>
        <w:rPr>
          <w:b/>
          <w:bCs/>
          <w:i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DB6337" wp14:editId="4E25532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747385" cy="8289290"/>
            <wp:effectExtent l="0" t="0" r="5715" b="0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82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iCs/>
        </w:rPr>
        <w:br w:type="page"/>
      </w:r>
    </w:p>
    <w:p w14:paraId="72656E39" w14:textId="77777777" w:rsidR="00A82BF9" w:rsidRDefault="00A82BF9" w:rsidP="001A6A06">
      <w:pPr>
        <w:pStyle w:val="Zkladntextodsazen"/>
        <w:spacing w:before="240" w:after="240"/>
        <w:ind w:left="0"/>
        <w:rPr>
          <w:b/>
          <w:bCs/>
          <w:iCs/>
        </w:rPr>
      </w:pPr>
    </w:p>
    <w:p w14:paraId="668CA81A" w14:textId="22CDF461" w:rsidR="00A82BF9" w:rsidRDefault="002B56CA">
      <w:pPr>
        <w:suppressAutoHyphens w:val="0"/>
        <w:rPr>
          <w:b/>
          <w:bCs/>
          <w:iCs/>
        </w:rPr>
      </w:pPr>
      <w:r>
        <w:rPr>
          <w:b/>
          <w:bCs/>
          <w:iCs/>
          <w:noProof/>
        </w:rPr>
        <w:drawing>
          <wp:anchor distT="0" distB="0" distL="114300" distR="114300" simplePos="0" relativeHeight="251665408" behindDoc="0" locked="0" layoutInCell="1" allowOverlap="1" wp14:anchorId="3EAC1650" wp14:editId="0D14F7DA">
            <wp:simplePos x="902525" y="1365662"/>
            <wp:positionH relativeFrom="margin">
              <wp:align>center</wp:align>
            </wp:positionH>
            <wp:positionV relativeFrom="margin">
              <wp:align>center</wp:align>
            </wp:positionV>
            <wp:extent cx="5747385" cy="8289290"/>
            <wp:effectExtent l="0" t="0" r="5715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828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82BF9">
        <w:rPr>
          <w:b/>
          <w:bCs/>
          <w:iCs/>
        </w:rPr>
        <w:br w:type="page"/>
      </w:r>
    </w:p>
    <w:p w14:paraId="2D3B79F6" w14:textId="57062BF0" w:rsidR="00CA10AD" w:rsidRDefault="00CA10AD" w:rsidP="001A6A06">
      <w:pPr>
        <w:pStyle w:val="Zkladntextodsazen"/>
        <w:spacing w:before="240" w:after="240"/>
        <w:ind w:left="0"/>
        <w:rPr>
          <w:b/>
          <w:bCs/>
          <w:iCs/>
        </w:rPr>
      </w:pPr>
      <w:r>
        <w:rPr>
          <w:b/>
          <w:bCs/>
          <w:iCs/>
        </w:rPr>
        <w:lastRenderedPageBreak/>
        <w:t>Závěr</w:t>
      </w:r>
    </w:p>
    <w:p w14:paraId="11834046" w14:textId="77777777" w:rsidR="00D9393C" w:rsidRDefault="00CA10AD" w:rsidP="004E5110">
      <w:pPr>
        <w:pStyle w:val="Zkladntextodsazen"/>
        <w:spacing w:before="240" w:after="240"/>
        <w:ind w:left="0"/>
        <w:jc w:val="both"/>
        <w:rPr>
          <w:iCs/>
        </w:rPr>
      </w:pPr>
      <w:r>
        <w:rPr>
          <w:b/>
          <w:bCs/>
          <w:iCs/>
        </w:rPr>
        <w:tab/>
      </w:r>
      <w:r w:rsidR="00FB74FB">
        <w:rPr>
          <w:iCs/>
        </w:rPr>
        <w:t>Tato úloha byla pro mě zklamáním. Pro hez</w:t>
      </w:r>
      <w:r w:rsidR="00D317C1">
        <w:rPr>
          <w:iCs/>
        </w:rPr>
        <w:t>oulinké</w:t>
      </w:r>
      <w:r w:rsidR="00FB74FB">
        <w:rPr>
          <w:iCs/>
        </w:rPr>
        <w:t xml:space="preserve"> a efektní zobrazení aktuálního stavu </w:t>
      </w:r>
      <w:r w:rsidR="0096027F">
        <w:rPr>
          <w:iCs/>
        </w:rPr>
        <w:t>jsem použil funkci enumerated list</w:t>
      </w:r>
      <w:r w:rsidR="00C613DB">
        <w:rPr>
          <w:iCs/>
        </w:rPr>
        <w:t>, tedy jakéhosi poli</w:t>
      </w:r>
      <w:r w:rsidR="00F62D8E">
        <w:rPr>
          <w:iCs/>
        </w:rPr>
        <w:t xml:space="preserve"> indexovaných</w:t>
      </w:r>
      <w:r w:rsidR="00C613DB">
        <w:rPr>
          <w:iCs/>
        </w:rPr>
        <w:t xml:space="preserve"> textových řetězců</w:t>
      </w:r>
      <w:r w:rsidR="00272F2E">
        <w:rPr>
          <w:iCs/>
        </w:rPr>
        <w:t>.</w:t>
      </w:r>
      <w:r w:rsidR="005541B0">
        <w:rPr>
          <w:iCs/>
        </w:rPr>
        <w:t xml:space="preserve"> Index se měnil tak jak se měnil stav harmonogramu.</w:t>
      </w:r>
      <w:r w:rsidR="00272F2E">
        <w:rPr>
          <w:iCs/>
        </w:rPr>
        <w:t xml:space="preserve"> </w:t>
      </w:r>
      <w:r w:rsidR="002C4CC5">
        <w:rPr>
          <w:iCs/>
        </w:rPr>
        <w:t>Bohužel laboratoř ACV disponuje tak technologicky dokonalými pneumatick</w:t>
      </w:r>
      <w:r w:rsidR="003B0B07">
        <w:rPr>
          <w:iCs/>
        </w:rPr>
        <w:t>ými</w:t>
      </w:r>
      <w:r w:rsidR="002C4CC5">
        <w:rPr>
          <w:iCs/>
        </w:rPr>
        <w:t xml:space="preserve"> aktuátory a rozvaděč</w:t>
      </w:r>
      <w:r w:rsidR="00714E1C">
        <w:rPr>
          <w:iCs/>
        </w:rPr>
        <w:t>i</w:t>
      </w:r>
      <w:r w:rsidR="002C4CC5">
        <w:rPr>
          <w:iCs/>
        </w:rPr>
        <w:t xml:space="preserve">, že </w:t>
      </w:r>
      <w:r w:rsidR="003A7F9B">
        <w:rPr>
          <w:iCs/>
        </w:rPr>
        <w:t>pan Magelis</w:t>
      </w:r>
      <w:r w:rsidR="00C3308A">
        <w:rPr>
          <w:iCs/>
        </w:rPr>
        <w:t xml:space="preserve"> nebyl schopný včas zareagovat na změnu indexu</w:t>
      </w:r>
      <w:r w:rsidR="00CB463B">
        <w:rPr>
          <w:iCs/>
        </w:rPr>
        <w:t xml:space="preserve"> a zareagoval až ve stavu, kdy byl harmonogram o krok, či dva dále</w:t>
      </w:r>
      <w:r w:rsidR="00C3308A">
        <w:rPr>
          <w:iCs/>
        </w:rPr>
        <w:t>.</w:t>
      </w:r>
    </w:p>
    <w:p w14:paraId="161414B6" w14:textId="5ED7279B" w:rsidR="0050070B" w:rsidRPr="00264273" w:rsidRDefault="008E5368" w:rsidP="004E5110">
      <w:pPr>
        <w:pStyle w:val="Zkladntextodsazen"/>
        <w:spacing w:before="240" w:after="240"/>
        <w:ind w:left="0" w:firstLine="708"/>
        <w:jc w:val="both"/>
        <w:rPr>
          <w:iCs/>
        </w:rPr>
      </w:pPr>
      <w:bookmarkStart w:id="1" w:name="_GoBack"/>
      <w:bookmarkEnd w:id="1"/>
      <w:r>
        <w:rPr>
          <w:iCs/>
        </w:rPr>
        <w:t>Funkce zobrazení stavu tedy byla značně nespolehlivá, téměř by se dalo říc</w:t>
      </w:r>
      <w:r w:rsidR="00683D5D">
        <w:rPr>
          <w:iCs/>
        </w:rPr>
        <w:t>i</w:t>
      </w:r>
      <w:r>
        <w:rPr>
          <w:iCs/>
        </w:rPr>
        <w:t xml:space="preserve"> že i plně nefunkční</w:t>
      </w:r>
      <w:r w:rsidR="00C62A2E">
        <w:rPr>
          <w:iCs/>
        </w:rPr>
        <w:t>.</w:t>
      </w:r>
      <w:r w:rsidR="0050070B">
        <w:rPr>
          <w:iCs/>
        </w:rPr>
        <w:t xml:space="preserve"> Proto tato část byla vyjmut</w:t>
      </w:r>
      <w:r w:rsidR="00833195">
        <w:rPr>
          <w:iCs/>
        </w:rPr>
        <w:t>a</w:t>
      </w:r>
      <w:r w:rsidR="0050070B">
        <w:rPr>
          <w:iCs/>
        </w:rPr>
        <w:t xml:space="preserve"> z výpisu programu.</w:t>
      </w:r>
    </w:p>
    <w:sectPr w:rsidR="0050070B" w:rsidRPr="00264273" w:rsidSect="004C4261">
      <w:headerReference w:type="default" r:id="rId17"/>
      <w:headerReference w:type="first" r:id="rId18"/>
      <w:pgSz w:w="11906" w:h="16838"/>
      <w:pgMar w:top="1135" w:right="1421" w:bottom="1276" w:left="142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276427" w14:textId="77777777" w:rsidR="001453F1" w:rsidRDefault="001453F1">
      <w:r>
        <w:separator/>
      </w:r>
    </w:p>
  </w:endnote>
  <w:endnote w:type="continuationSeparator" w:id="0">
    <w:p w14:paraId="0F8AB706" w14:textId="77777777" w:rsidR="001453F1" w:rsidRDefault="001453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OpenSymbol">
    <w:altName w:val="Calibri"/>
    <w:panose1 w:val="05010000000000000000"/>
    <w:charset w:val="00"/>
    <w:family w:val="auto"/>
    <w:pitch w:val="default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unifont">
    <w:altName w:val="Calibri"/>
    <w:charset w:val="00"/>
    <w:family w:val="auto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D82429" w14:textId="77777777" w:rsidR="001453F1" w:rsidRDefault="001453F1">
      <w:r>
        <w:separator/>
      </w:r>
    </w:p>
  </w:footnote>
  <w:footnote w:type="continuationSeparator" w:id="0">
    <w:p w14:paraId="758E12B7" w14:textId="77777777" w:rsidR="001453F1" w:rsidRDefault="001453F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251F1" w14:textId="208B9492" w:rsidR="00ED38EF" w:rsidRDefault="00855493">
    <w:pPr>
      <w:pStyle w:val="Zhlav"/>
    </w:pPr>
    <w:r>
      <w:rPr>
        <w:noProof/>
        <w:lang w:eastAsia="cs-CZ"/>
      </w:rPr>
      <w:drawing>
        <wp:inline distT="0" distB="0" distL="0" distR="0" wp14:anchorId="24138812" wp14:editId="79D5F7AD">
          <wp:extent cx="5753735" cy="586740"/>
          <wp:effectExtent l="0" t="0" r="0" b="0"/>
          <wp:docPr id="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735" cy="586740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5BCF10" w14:textId="77777777" w:rsidR="00ED38EF" w:rsidRDefault="00ED38E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"/>
      <w:lvlJc w:val="left"/>
      <w:pPr>
        <w:tabs>
          <w:tab w:val="num" w:pos="1003"/>
        </w:tabs>
        <w:ind w:left="1003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363"/>
        </w:tabs>
        <w:ind w:left="1363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723"/>
        </w:tabs>
        <w:ind w:left="1723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083"/>
        </w:tabs>
        <w:ind w:left="2083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443"/>
        </w:tabs>
        <w:ind w:left="2443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03"/>
        </w:tabs>
        <w:ind w:left="2803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163"/>
        </w:tabs>
        <w:ind w:left="3163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523"/>
        </w:tabs>
        <w:ind w:left="3523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883"/>
        </w:tabs>
        <w:ind w:left="3883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" w15:restartNumberingAfterBreak="0">
    <w:nsid w:val="03FA357B"/>
    <w:multiLevelType w:val="hybridMultilevel"/>
    <w:tmpl w:val="D00ACE76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>
      <o:colormru v:ext="edit" colors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261"/>
    <w:rsid w:val="00000559"/>
    <w:rsid w:val="00005682"/>
    <w:rsid w:val="000119D5"/>
    <w:rsid w:val="0001700F"/>
    <w:rsid w:val="00030083"/>
    <w:rsid w:val="00033374"/>
    <w:rsid w:val="00034FD5"/>
    <w:rsid w:val="0003523F"/>
    <w:rsid w:val="000429D1"/>
    <w:rsid w:val="0005064A"/>
    <w:rsid w:val="000575D4"/>
    <w:rsid w:val="00060350"/>
    <w:rsid w:val="0006102C"/>
    <w:rsid w:val="00065FC3"/>
    <w:rsid w:val="00067888"/>
    <w:rsid w:val="00077A9F"/>
    <w:rsid w:val="0008018C"/>
    <w:rsid w:val="00081ACC"/>
    <w:rsid w:val="0008411A"/>
    <w:rsid w:val="00090E27"/>
    <w:rsid w:val="00093F76"/>
    <w:rsid w:val="000A6A81"/>
    <w:rsid w:val="000B3FD9"/>
    <w:rsid w:val="000B52CA"/>
    <w:rsid w:val="000B58BE"/>
    <w:rsid w:val="000B6E84"/>
    <w:rsid w:val="000C0444"/>
    <w:rsid w:val="000C21BD"/>
    <w:rsid w:val="000C34E9"/>
    <w:rsid w:val="000D18D8"/>
    <w:rsid w:val="000D2661"/>
    <w:rsid w:val="000D2E87"/>
    <w:rsid w:val="000D2FF8"/>
    <w:rsid w:val="000E65E5"/>
    <w:rsid w:val="0010025B"/>
    <w:rsid w:val="0010131B"/>
    <w:rsid w:val="00102712"/>
    <w:rsid w:val="00114183"/>
    <w:rsid w:val="001240AC"/>
    <w:rsid w:val="0012632F"/>
    <w:rsid w:val="001275D4"/>
    <w:rsid w:val="00135047"/>
    <w:rsid w:val="00140CE6"/>
    <w:rsid w:val="00144385"/>
    <w:rsid w:val="001453F1"/>
    <w:rsid w:val="00147D3D"/>
    <w:rsid w:val="00152F57"/>
    <w:rsid w:val="00153574"/>
    <w:rsid w:val="001647D3"/>
    <w:rsid w:val="00173068"/>
    <w:rsid w:val="0017481B"/>
    <w:rsid w:val="00182831"/>
    <w:rsid w:val="00192088"/>
    <w:rsid w:val="001A135A"/>
    <w:rsid w:val="001A6A06"/>
    <w:rsid w:val="001B2348"/>
    <w:rsid w:val="001B28DD"/>
    <w:rsid w:val="001B5168"/>
    <w:rsid w:val="001C58AC"/>
    <w:rsid w:val="001D2FDE"/>
    <w:rsid w:val="001D7E2F"/>
    <w:rsid w:val="00202AC9"/>
    <w:rsid w:val="0020387F"/>
    <w:rsid w:val="00212FF0"/>
    <w:rsid w:val="00216E65"/>
    <w:rsid w:val="00221883"/>
    <w:rsid w:val="0022228E"/>
    <w:rsid w:val="00230547"/>
    <w:rsid w:val="00231DA4"/>
    <w:rsid w:val="002348AF"/>
    <w:rsid w:val="002555EE"/>
    <w:rsid w:val="00263B17"/>
    <w:rsid w:val="00264273"/>
    <w:rsid w:val="00271B29"/>
    <w:rsid w:val="00272F2E"/>
    <w:rsid w:val="002735A7"/>
    <w:rsid w:val="00280706"/>
    <w:rsid w:val="00284A30"/>
    <w:rsid w:val="002900A3"/>
    <w:rsid w:val="00292C66"/>
    <w:rsid w:val="00292EDA"/>
    <w:rsid w:val="002944A4"/>
    <w:rsid w:val="00297719"/>
    <w:rsid w:val="002A2975"/>
    <w:rsid w:val="002A34DD"/>
    <w:rsid w:val="002B0518"/>
    <w:rsid w:val="002B4580"/>
    <w:rsid w:val="002B56CA"/>
    <w:rsid w:val="002C304E"/>
    <w:rsid w:val="002C4CC5"/>
    <w:rsid w:val="002C74F7"/>
    <w:rsid w:val="002D0BA8"/>
    <w:rsid w:val="002D4686"/>
    <w:rsid w:val="002E3B52"/>
    <w:rsid w:val="002F0445"/>
    <w:rsid w:val="00301958"/>
    <w:rsid w:val="00304BB7"/>
    <w:rsid w:val="003253E2"/>
    <w:rsid w:val="00332244"/>
    <w:rsid w:val="00335704"/>
    <w:rsid w:val="0034544F"/>
    <w:rsid w:val="003461B3"/>
    <w:rsid w:val="00347B1A"/>
    <w:rsid w:val="00352903"/>
    <w:rsid w:val="00352F5C"/>
    <w:rsid w:val="0035629A"/>
    <w:rsid w:val="00356450"/>
    <w:rsid w:val="0036369E"/>
    <w:rsid w:val="0036585D"/>
    <w:rsid w:val="00377E6A"/>
    <w:rsid w:val="00382617"/>
    <w:rsid w:val="003842E9"/>
    <w:rsid w:val="003874C3"/>
    <w:rsid w:val="00387BB4"/>
    <w:rsid w:val="00392295"/>
    <w:rsid w:val="00397AB9"/>
    <w:rsid w:val="003A1725"/>
    <w:rsid w:val="003A53D4"/>
    <w:rsid w:val="003A7F9B"/>
    <w:rsid w:val="003B0B07"/>
    <w:rsid w:val="003C301A"/>
    <w:rsid w:val="003C46A4"/>
    <w:rsid w:val="003E0459"/>
    <w:rsid w:val="003E16CA"/>
    <w:rsid w:val="003E415F"/>
    <w:rsid w:val="003E4EDB"/>
    <w:rsid w:val="003F3009"/>
    <w:rsid w:val="003F7B0C"/>
    <w:rsid w:val="004054D0"/>
    <w:rsid w:val="004063E4"/>
    <w:rsid w:val="00407BE3"/>
    <w:rsid w:val="00414E5D"/>
    <w:rsid w:val="00416299"/>
    <w:rsid w:val="004205FB"/>
    <w:rsid w:val="00427008"/>
    <w:rsid w:val="004318C3"/>
    <w:rsid w:val="00434F28"/>
    <w:rsid w:val="00434FF3"/>
    <w:rsid w:val="004403D6"/>
    <w:rsid w:val="004404F2"/>
    <w:rsid w:val="00441EC9"/>
    <w:rsid w:val="00451D1E"/>
    <w:rsid w:val="00455601"/>
    <w:rsid w:val="00457A8E"/>
    <w:rsid w:val="004601A2"/>
    <w:rsid w:val="00460202"/>
    <w:rsid w:val="00463F95"/>
    <w:rsid w:val="004661F9"/>
    <w:rsid w:val="004725C7"/>
    <w:rsid w:val="0047452C"/>
    <w:rsid w:val="004846FD"/>
    <w:rsid w:val="004849F0"/>
    <w:rsid w:val="004849F5"/>
    <w:rsid w:val="0049397F"/>
    <w:rsid w:val="00496F43"/>
    <w:rsid w:val="004A05F6"/>
    <w:rsid w:val="004A4C56"/>
    <w:rsid w:val="004B2E6D"/>
    <w:rsid w:val="004C0504"/>
    <w:rsid w:val="004C4261"/>
    <w:rsid w:val="004D35CA"/>
    <w:rsid w:val="004D7869"/>
    <w:rsid w:val="004E3B28"/>
    <w:rsid w:val="004E4C4A"/>
    <w:rsid w:val="004E5110"/>
    <w:rsid w:val="004F669D"/>
    <w:rsid w:val="0050070B"/>
    <w:rsid w:val="00501DBE"/>
    <w:rsid w:val="0050292C"/>
    <w:rsid w:val="005053E9"/>
    <w:rsid w:val="00505BD3"/>
    <w:rsid w:val="005077C6"/>
    <w:rsid w:val="0051213E"/>
    <w:rsid w:val="00514B57"/>
    <w:rsid w:val="0052035D"/>
    <w:rsid w:val="00525AB6"/>
    <w:rsid w:val="00525F8E"/>
    <w:rsid w:val="00527612"/>
    <w:rsid w:val="005279E4"/>
    <w:rsid w:val="00530038"/>
    <w:rsid w:val="00530FF8"/>
    <w:rsid w:val="00536361"/>
    <w:rsid w:val="005415AD"/>
    <w:rsid w:val="00551FF0"/>
    <w:rsid w:val="005541B0"/>
    <w:rsid w:val="00557940"/>
    <w:rsid w:val="00557E1C"/>
    <w:rsid w:val="0056205A"/>
    <w:rsid w:val="0056516C"/>
    <w:rsid w:val="005658CF"/>
    <w:rsid w:val="005671D3"/>
    <w:rsid w:val="00571183"/>
    <w:rsid w:val="005A2328"/>
    <w:rsid w:val="005B5079"/>
    <w:rsid w:val="005D1C64"/>
    <w:rsid w:val="005E0A12"/>
    <w:rsid w:val="005E2474"/>
    <w:rsid w:val="005E7B4A"/>
    <w:rsid w:val="005E7C89"/>
    <w:rsid w:val="005F1B48"/>
    <w:rsid w:val="00603B16"/>
    <w:rsid w:val="00612753"/>
    <w:rsid w:val="0061633A"/>
    <w:rsid w:val="00621931"/>
    <w:rsid w:val="00623C40"/>
    <w:rsid w:val="00624082"/>
    <w:rsid w:val="00630072"/>
    <w:rsid w:val="00641A12"/>
    <w:rsid w:val="00646A74"/>
    <w:rsid w:val="0065026E"/>
    <w:rsid w:val="00651F00"/>
    <w:rsid w:val="00656063"/>
    <w:rsid w:val="00663F3E"/>
    <w:rsid w:val="00665321"/>
    <w:rsid w:val="00665BDA"/>
    <w:rsid w:val="0066728A"/>
    <w:rsid w:val="00672941"/>
    <w:rsid w:val="00673A27"/>
    <w:rsid w:val="00676096"/>
    <w:rsid w:val="00683D5D"/>
    <w:rsid w:val="0069611E"/>
    <w:rsid w:val="006B06CA"/>
    <w:rsid w:val="006B6B8D"/>
    <w:rsid w:val="006C1BEB"/>
    <w:rsid w:val="006C2DC5"/>
    <w:rsid w:val="006C3D48"/>
    <w:rsid w:val="006C4BCE"/>
    <w:rsid w:val="006D6113"/>
    <w:rsid w:val="006E0335"/>
    <w:rsid w:val="006E77B1"/>
    <w:rsid w:val="006F1794"/>
    <w:rsid w:val="006F2AD8"/>
    <w:rsid w:val="006F525E"/>
    <w:rsid w:val="006F5AE7"/>
    <w:rsid w:val="006F7A78"/>
    <w:rsid w:val="00705BD8"/>
    <w:rsid w:val="00707806"/>
    <w:rsid w:val="00712CFD"/>
    <w:rsid w:val="00714E1C"/>
    <w:rsid w:val="007173A9"/>
    <w:rsid w:val="00717A07"/>
    <w:rsid w:val="00724B8A"/>
    <w:rsid w:val="00732A54"/>
    <w:rsid w:val="00736BCC"/>
    <w:rsid w:val="007373C7"/>
    <w:rsid w:val="00737924"/>
    <w:rsid w:val="00740D08"/>
    <w:rsid w:val="0074646B"/>
    <w:rsid w:val="007464FF"/>
    <w:rsid w:val="0074693A"/>
    <w:rsid w:val="007634EE"/>
    <w:rsid w:val="00771261"/>
    <w:rsid w:val="00776A53"/>
    <w:rsid w:val="00777735"/>
    <w:rsid w:val="007808F8"/>
    <w:rsid w:val="00797049"/>
    <w:rsid w:val="00797B6B"/>
    <w:rsid w:val="007A0ADA"/>
    <w:rsid w:val="007A1275"/>
    <w:rsid w:val="007A6D52"/>
    <w:rsid w:val="007B0FB4"/>
    <w:rsid w:val="007C1575"/>
    <w:rsid w:val="007C2D4F"/>
    <w:rsid w:val="007D56BD"/>
    <w:rsid w:val="007E1A52"/>
    <w:rsid w:val="007E4C05"/>
    <w:rsid w:val="007E7171"/>
    <w:rsid w:val="007F251C"/>
    <w:rsid w:val="007F4572"/>
    <w:rsid w:val="008058E2"/>
    <w:rsid w:val="00812E72"/>
    <w:rsid w:val="0081712B"/>
    <w:rsid w:val="00820BCF"/>
    <w:rsid w:val="00833195"/>
    <w:rsid w:val="00833CB7"/>
    <w:rsid w:val="008346FF"/>
    <w:rsid w:val="00834AB3"/>
    <w:rsid w:val="00836C9F"/>
    <w:rsid w:val="008437A1"/>
    <w:rsid w:val="00845905"/>
    <w:rsid w:val="00853D85"/>
    <w:rsid w:val="00855493"/>
    <w:rsid w:val="00861204"/>
    <w:rsid w:val="00867717"/>
    <w:rsid w:val="00867EDF"/>
    <w:rsid w:val="00867F8F"/>
    <w:rsid w:val="00871509"/>
    <w:rsid w:val="008729F9"/>
    <w:rsid w:val="00873454"/>
    <w:rsid w:val="00881311"/>
    <w:rsid w:val="008835CF"/>
    <w:rsid w:val="00893359"/>
    <w:rsid w:val="00894FBB"/>
    <w:rsid w:val="00895A26"/>
    <w:rsid w:val="008A040E"/>
    <w:rsid w:val="008A281B"/>
    <w:rsid w:val="008A4698"/>
    <w:rsid w:val="008B0F1C"/>
    <w:rsid w:val="008C0AD6"/>
    <w:rsid w:val="008C19DE"/>
    <w:rsid w:val="008C74AF"/>
    <w:rsid w:val="008D5AFB"/>
    <w:rsid w:val="008E5368"/>
    <w:rsid w:val="008F64BC"/>
    <w:rsid w:val="00900576"/>
    <w:rsid w:val="00904C75"/>
    <w:rsid w:val="00907A46"/>
    <w:rsid w:val="00915AFF"/>
    <w:rsid w:val="00921356"/>
    <w:rsid w:val="0092495A"/>
    <w:rsid w:val="00926E93"/>
    <w:rsid w:val="009334EE"/>
    <w:rsid w:val="00940681"/>
    <w:rsid w:val="009430AA"/>
    <w:rsid w:val="00950590"/>
    <w:rsid w:val="0096027F"/>
    <w:rsid w:val="00960E44"/>
    <w:rsid w:val="00966E40"/>
    <w:rsid w:val="009A396F"/>
    <w:rsid w:val="009A5AAE"/>
    <w:rsid w:val="009A5FF9"/>
    <w:rsid w:val="009B6CA6"/>
    <w:rsid w:val="009C7FF5"/>
    <w:rsid w:val="009E6216"/>
    <w:rsid w:val="009F161C"/>
    <w:rsid w:val="009F2DF7"/>
    <w:rsid w:val="009F3493"/>
    <w:rsid w:val="00A04D34"/>
    <w:rsid w:val="00A061AE"/>
    <w:rsid w:val="00A20675"/>
    <w:rsid w:val="00A260A5"/>
    <w:rsid w:val="00A27939"/>
    <w:rsid w:val="00A407AD"/>
    <w:rsid w:val="00A40BDB"/>
    <w:rsid w:val="00A44406"/>
    <w:rsid w:val="00A54A1F"/>
    <w:rsid w:val="00A56204"/>
    <w:rsid w:val="00A56E43"/>
    <w:rsid w:val="00A6585F"/>
    <w:rsid w:val="00A65AD0"/>
    <w:rsid w:val="00A67567"/>
    <w:rsid w:val="00A70EBA"/>
    <w:rsid w:val="00A778D9"/>
    <w:rsid w:val="00A81D58"/>
    <w:rsid w:val="00A82929"/>
    <w:rsid w:val="00A82BF9"/>
    <w:rsid w:val="00A82DF9"/>
    <w:rsid w:val="00A83D87"/>
    <w:rsid w:val="00A86626"/>
    <w:rsid w:val="00A9771A"/>
    <w:rsid w:val="00AA1572"/>
    <w:rsid w:val="00AA2B74"/>
    <w:rsid w:val="00AB239A"/>
    <w:rsid w:val="00AB4D36"/>
    <w:rsid w:val="00AB4D99"/>
    <w:rsid w:val="00AB5807"/>
    <w:rsid w:val="00AC37D8"/>
    <w:rsid w:val="00AC7AFD"/>
    <w:rsid w:val="00AE31C6"/>
    <w:rsid w:val="00AE4D85"/>
    <w:rsid w:val="00AF4F6E"/>
    <w:rsid w:val="00B01137"/>
    <w:rsid w:val="00B07D39"/>
    <w:rsid w:val="00B104D1"/>
    <w:rsid w:val="00B15E6C"/>
    <w:rsid w:val="00B27CA8"/>
    <w:rsid w:val="00B45ADA"/>
    <w:rsid w:val="00B47328"/>
    <w:rsid w:val="00B72F27"/>
    <w:rsid w:val="00B82F92"/>
    <w:rsid w:val="00B83B7C"/>
    <w:rsid w:val="00BA0A43"/>
    <w:rsid w:val="00BA1300"/>
    <w:rsid w:val="00BA27B9"/>
    <w:rsid w:val="00BB5A71"/>
    <w:rsid w:val="00BB7846"/>
    <w:rsid w:val="00BC1E0D"/>
    <w:rsid w:val="00BD0A4A"/>
    <w:rsid w:val="00BD6869"/>
    <w:rsid w:val="00BD68B5"/>
    <w:rsid w:val="00BE3FCD"/>
    <w:rsid w:val="00BF391C"/>
    <w:rsid w:val="00BF530F"/>
    <w:rsid w:val="00C003D7"/>
    <w:rsid w:val="00C00618"/>
    <w:rsid w:val="00C01BBF"/>
    <w:rsid w:val="00C02B18"/>
    <w:rsid w:val="00C03847"/>
    <w:rsid w:val="00C12B04"/>
    <w:rsid w:val="00C13CBE"/>
    <w:rsid w:val="00C17D9E"/>
    <w:rsid w:val="00C220A3"/>
    <w:rsid w:val="00C30072"/>
    <w:rsid w:val="00C30346"/>
    <w:rsid w:val="00C3308A"/>
    <w:rsid w:val="00C35069"/>
    <w:rsid w:val="00C42F79"/>
    <w:rsid w:val="00C47026"/>
    <w:rsid w:val="00C57E78"/>
    <w:rsid w:val="00C613DB"/>
    <w:rsid w:val="00C62A2E"/>
    <w:rsid w:val="00C66EA5"/>
    <w:rsid w:val="00C708F9"/>
    <w:rsid w:val="00C71691"/>
    <w:rsid w:val="00C717C3"/>
    <w:rsid w:val="00C7361C"/>
    <w:rsid w:val="00C76E0C"/>
    <w:rsid w:val="00C77D82"/>
    <w:rsid w:val="00C805AE"/>
    <w:rsid w:val="00C97E07"/>
    <w:rsid w:val="00CA10AD"/>
    <w:rsid w:val="00CB129F"/>
    <w:rsid w:val="00CB463B"/>
    <w:rsid w:val="00CC139B"/>
    <w:rsid w:val="00CC715D"/>
    <w:rsid w:val="00CD20B8"/>
    <w:rsid w:val="00CD6AA3"/>
    <w:rsid w:val="00CF3441"/>
    <w:rsid w:val="00D04B34"/>
    <w:rsid w:val="00D070F4"/>
    <w:rsid w:val="00D12256"/>
    <w:rsid w:val="00D13BFC"/>
    <w:rsid w:val="00D14DB5"/>
    <w:rsid w:val="00D15F9B"/>
    <w:rsid w:val="00D1730D"/>
    <w:rsid w:val="00D17D38"/>
    <w:rsid w:val="00D22347"/>
    <w:rsid w:val="00D22A17"/>
    <w:rsid w:val="00D22E2F"/>
    <w:rsid w:val="00D30029"/>
    <w:rsid w:val="00D317C1"/>
    <w:rsid w:val="00D3367D"/>
    <w:rsid w:val="00D35C2D"/>
    <w:rsid w:val="00D373F4"/>
    <w:rsid w:val="00D43A68"/>
    <w:rsid w:val="00D507CB"/>
    <w:rsid w:val="00D52632"/>
    <w:rsid w:val="00D52E47"/>
    <w:rsid w:val="00D53D25"/>
    <w:rsid w:val="00D546AF"/>
    <w:rsid w:val="00D60053"/>
    <w:rsid w:val="00D61647"/>
    <w:rsid w:val="00D713B6"/>
    <w:rsid w:val="00D77A63"/>
    <w:rsid w:val="00D80CAC"/>
    <w:rsid w:val="00D8385F"/>
    <w:rsid w:val="00D84BFF"/>
    <w:rsid w:val="00D85EF1"/>
    <w:rsid w:val="00D8782E"/>
    <w:rsid w:val="00D9159A"/>
    <w:rsid w:val="00D91720"/>
    <w:rsid w:val="00D9393C"/>
    <w:rsid w:val="00DA0CD9"/>
    <w:rsid w:val="00DA0F57"/>
    <w:rsid w:val="00DA4E2E"/>
    <w:rsid w:val="00DB4846"/>
    <w:rsid w:val="00DB4A93"/>
    <w:rsid w:val="00DD1632"/>
    <w:rsid w:val="00DD693F"/>
    <w:rsid w:val="00DD7557"/>
    <w:rsid w:val="00E11AF7"/>
    <w:rsid w:val="00E33C41"/>
    <w:rsid w:val="00E37DB7"/>
    <w:rsid w:val="00E42271"/>
    <w:rsid w:val="00E42745"/>
    <w:rsid w:val="00E44585"/>
    <w:rsid w:val="00E475E1"/>
    <w:rsid w:val="00E50725"/>
    <w:rsid w:val="00E52030"/>
    <w:rsid w:val="00E576F8"/>
    <w:rsid w:val="00E62B5A"/>
    <w:rsid w:val="00E62F07"/>
    <w:rsid w:val="00E66E08"/>
    <w:rsid w:val="00E719B6"/>
    <w:rsid w:val="00E76549"/>
    <w:rsid w:val="00E76BBF"/>
    <w:rsid w:val="00E776D4"/>
    <w:rsid w:val="00E82CDC"/>
    <w:rsid w:val="00E8699A"/>
    <w:rsid w:val="00E90505"/>
    <w:rsid w:val="00E97045"/>
    <w:rsid w:val="00EA4FAE"/>
    <w:rsid w:val="00ED1FF2"/>
    <w:rsid w:val="00ED221C"/>
    <w:rsid w:val="00ED38EF"/>
    <w:rsid w:val="00ED7CEC"/>
    <w:rsid w:val="00EE48A3"/>
    <w:rsid w:val="00EE4E6C"/>
    <w:rsid w:val="00EF6DA4"/>
    <w:rsid w:val="00F10732"/>
    <w:rsid w:val="00F14641"/>
    <w:rsid w:val="00F159EB"/>
    <w:rsid w:val="00F24344"/>
    <w:rsid w:val="00F3562D"/>
    <w:rsid w:val="00F40E20"/>
    <w:rsid w:val="00F44EC4"/>
    <w:rsid w:val="00F51C9B"/>
    <w:rsid w:val="00F53F81"/>
    <w:rsid w:val="00F55BC6"/>
    <w:rsid w:val="00F62D8E"/>
    <w:rsid w:val="00F6518B"/>
    <w:rsid w:val="00F71361"/>
    <w:rsid w:val="00F76749"/>
    <w:rsid w:val="00F81D4A"/>
    <w:rsid w:val="00F83E73"/>
    <w:rsid w:val="00F83F47"/>
    <w:rsid w:val="00F86254"/>
    <w:rsid w:val="00F87001"/>
    <w:rsid w:val="00FA00E8"/>
    <w:rsid w:val="00FA08EF"/>
    <w:rsid w:val="00FB5EE7"/>
    <w:rsid w:val="00FB6ACE"/>
    <w:rsid w:val="00FB74FB"/>
    <w:rsid w:val="00FC4059"/>
    <w:rsid w:val="00FC775E"/>
    <w:rsid w:val="00FD5ED0"/>
    <w:rsid w:val="00FE4698"/>
    <w:rsid w:val="00FF119B"/>
    <w:rsid w:val="00FF4417"/>
    <w:rsid w:val="00FF5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white"/>
    </o:shapedefaults>
    <o:shapelayout v:ext="edit">
      <o:idmap v:ext="edit" data="1"/>
    </o:shapelayout>
  </w:shapeDefaults>
  <w:doNotEmbedSmartTags/>
  <w:decimalSymbol w:val=","/>
  <w:listSeparator w:val=";"/>
  <w14:docId w14:val="74A04668"/>
  <w15:chartTrackingRefBased/>
  <w15:docId w15:val="{60DA9C3A-ED9F-48FB-B7D8-6FD576639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uppressAutoHyphens/>
    </w:pPr>
    <w:rPr>
      <w:sz w:val="24"/>
      <w:szCs w:val="24"/>
      <w:lang w:val="cs-CZ" w:eastAsia="zh-CN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Standardnpsmoodstavce1">
    <w:name w:val="Standardní písmo odstavce1"/>
  </w:style>
  <w:style w:type="character" w:customStyle="1" w:styleId="Odrky">
    <w:name w:val="Odrážky"/>
    <w:rPr>
      <w:rFonts w:ascii="OpenSymbol" w:eastAsia="OpenSymbol" w:hAnsi="OpenSymbol" w:cs="OpenSymbol"/>
    </w:rPr>
  </w:style>
  <w:style w:type="paragraph" w:customStyle="1" w:styleId="Nadpis">
    <w:name w:val="Nadpis"/>
    <w:basedOn w:val="Normln"/>
    <w:next w:val="Zkladntext"/>
    <w:pPr>
      <w:keepNext/>
      <w:spacing w:before="240" w:after="120"/>
    </w:pPr>
    <w:rPr>
      <w:rFonts w:ascii="Arial" w:eastAsia="unifont" w:hAnsi="Arial" w:cs="unifont"/>
      <w:sz w:val="28"/>
      <w:szCs w:val="28"/>
    </w:rPr>
  </w:style>
  <w:style w:type="paragraph" w:styleId="Zkladntext">
    <w:name w:val="Body Text"/>
    <w:basedOn w:val="Normln"/>
    <w:pPr>
      <w:spacing w:after="120"/>
    </w:pPr>
  </w:style>
  <w:style w:type="paragraph" w:styleId="Seznam">
    <w:name w:val="List"/>
    <w:basedOn w:val="Zkladntext"/>
  </w:style>
  <w:style w:type="paragraph" w:styleId="Titulek">
    <w:name w:val="caption"/>
    <w:basedOn w:val="Normln"/>
    <w:qFormat/>
    <w:pPr>
      <w:suppressLineNumbers/>
      <w:spacing w:before="120" w:after="120"/>
    </w:pPr>
    <w:rPr>
      <w:i/>
      <w:iCs/>
    </w:rPr>
  </w:style>
  <w:style w:type="paragraph" w:customStyle="1" w:styleId="Rejstk">
    <w:name w:val="Rejstřík"/>
    <w:basedOn w:val="Normln"/>
    <w:pPr>
      <w:suppressLineNumbers/>
    </w:pPr>
  </w:style>
  <w:style w:type="paragraph" w:customStyle="1" w:styleId="Textbubliny1">
    <w:name w:val="Text bubliny1"/>
    <w:basedOn w:val="Normln"/>
    <w:rPr>
      <w:rFonts w:ascii="Tahoma" w:hAnsi="Tahoma" w:cs="Tahoma"/>
      <w:sz w:val="16"/>
      <w:szCs w:val="16"/>
    </w:rPr>
  </w:style>
  <w:style w:type="paragraph" w:styleId="Zhlav">
    <w:name w:val="header"/>
    <w:basedOn w:val="Normln"/>
    <w:pPr>
      <w:tabs>
        <w:tab w:val="center" w:pos="4536"/>
        <w:tab w:val="right" w:pos="9072"/>
      </w:tabs>
    </w:p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paragraph" w:customStyle="1" w:styleId="Titul">
    <w:name w:val="Titul"/>
    <w:basedOn w:val="Normln"/>
    <w:pPr>
      <w:spacing w:before="2948" w:after="6633"/>
      <w:jc w:val="center"/>
    </w:pPr>
    <w:rPr>
      <w:b/>
      <w:bCs/>
      <w:sz w:val="96"/>
      <w:szCs w:val="96"/>
    </w:rPr>
  </w:style>
  <w:style w:type="paragraph" w:customStyle="1" w:styleId="razitko">
    <w:name w:val="razitko"/>
    <w:basedOn w:val="Obsahtabulky"/>
    <w:pPr>
      <w:jc w:val="center"/>
    </w:pPr>
  </w:style>
  <w:style w:type="paragraph" w:customStyle="1" w:styleId="Obsahtabulky">
    <w:name w:val="Obsah tabulky"/>
    <w:basedOn w:val="Normln"/>
    <w:pPr>
      <w:suppressLineNumbers/>
    </w:pPr>
  </w:style>
  <w:style w:type="paragraph" w:customStyle="1" w:styleId="definice">
    <w:name w:val="definice"/>
    <w:basedOn w:val="Normln"/>
    <w:rPr>
      <w:b/>
    </w:rPr>
  </w:style>
  <w:style w:type="paragraph" w:customStyle="1" w:styleId="vysvetlen">
    <w:name w:val="vysvetlení"/>
    <w:basedOn w:val="definice"/>
  </w:style>
  <w:style w:type="paragraph" w:styleId="Zkladntextodsazen">
    <w:name w:val="Body Text Indent"/>
    <w:basedOn w:val="Zkladntext"/>
    <w:link w:val="ZkladntextodsazenChar"/>
    <w:pPr>
      <w:spacing w:after="0"/>
      <w:ind w:left="283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EE48A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EE48A3"/>
    <w:rPr>
      <w:rFonts w:ascii="Tahoma" w:hAnsi="Tahoma" w:cs="Tahoma"/>
      <w:sz w:val="16"/>
      <w:szCs w:val="16"/>
      <w:lang w:eastAsia="zh-CN"/>
    </w:rPr>
  </w:style>
  <w:style w:type="character" w:styleId="Zstupntext">
    <w:name w:val="Placeholder Text"/>
    <w:basedOn w:val="Standardnpsmoodstavce"/>
    <w:uiPriority w:val="99"/>
    <w:semiHidden/>
    <w:rsid w:val="005658CF"/>
    <w:rPr>
      <w:color w:val="808080"/>
    </w:rPr>
  </w:style>
  <w:style w:type="character" w:customStyle="1" w:styleId="ZkladntextodsazenChar">
    <w:name w:val="Základní text odsazený Char"/>
    <w:basedOn w:val="Standardnpsmoodstavce"/>
    <w:link w:val="Zkladntextodsazen"/>
    <w:rsid w:val="00FB5EE7"/>
    <w:rPr>
      <w:sz w:val="24"/>
      <w:szCs w:val="24"/>
      <w:lang w:val="cs-CZ" w:eastAsia="zh-CN"/>
    </w:rPr>
  </w:style>
  <w:style w:type="table" w:styleId="Mkatabulky">
    <w:name w:val="Table Grid"/>
    <w:basedOn w:val="Normlntabulka"/>
    <w:uiPriority w:val="59"/>
    <w:rsid w:val="002977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lkasmkou2zvraznn3">
    <w:name w:val="Grid Table 2 Accent 3"/>
    <w:basedOn w:val="Normlntabulka"/>
    <w:uiPriority w:val="47"/>
    <w:rsid w:val="0049397F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kasmkou4">
    <w:name w:val="Grid Table 4"/>
    <w:basedOn w:val="Normlntabulka"/>
    <w:uiPriority w:val="49"/>
    <w:rsid w:val="0049397F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ulkaseznamu2zvraznn3">
    <w:name w:val="List Table 2 Accent 3"/>
    <w:basedOn w:val="Normlntabulka"/>
    <w:uiPriority w:val="47"/>
    <w:rsid w:val="0049397F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ulkaseznamu3zvraznn3">
    <w:name w:val="List Table 3 Accent 3"/>
    <w:basedOn w:val="Normlntabulka"/>
    <w:uiPriority w:val="48"/>
    <w:rsid w:val="0049397F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ulkaseznamu4zvraznn3">
    <w:name w:val="List Table 4 Accent 3"/>
    <w:basedOn w:val="Normlntabulka"/>
    <w:uiPriority w:val="49"/>
    <w:rsid w:val="0049397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image" Target="media/image2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/>
</file>

<file path=customXml/itemProps1.xml><?xml version="1.0" encoding="utf-8"?>
<ds:datastoreItem xmlns:ds="http://schemas.openxmlformats.org/officeDocument/2006/customXml" ds:itemID="{5221D52F-DC89-463B-B5D6-82BAAEEC1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2023</TotalTime>
  <Pages>1</Pages>
  <Words>344</Words>
  <Characters>2030</Characters>
  <Application>Microsoft Office Word</Application>
  <DocSecurity>0</DocSecurity>
  <Lines>16</Lines>
  <Paragraphs>4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madaj</dc:creator>
  <cp:keywords/>
  <cp:lastModifiedBy>Vít Petřík</cp:lastModifiedBy>
  <cp:revision>462</cp:revision>
  <cp:lastPrinted>2019-12-14T13:04:00Z</cp:lastPrinted>
  <dcterms:created xsi:type="dcterms:W3CDTF">2019-09-14T18:20:00Z</dcterms:created>
  <dcterms:modified xsi:type="dcterms:W3CDTF">2019-12-14T13:04:00Z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rmace 1">
    <vt:lpwstr/>
  </property>
  <property fmtid="{D5CDD505-2E9C-101B-9397-08002B2CF9AE}" pid="3" name="Informace 2">
    <vt:lpwstr/>
  </property>
  <property fmtid="{D5CDD505-2E9C-101B-9397-08002B2CF9AE}" pid="4" name="Informace 3">
    <vt:lpwstr/>
  </property>
  <property fmtid="{D5CDD505-2E9C-101B-9397-08002B2CF9AE}" pid="5" name="Informace 4">
    <vt:lpwstr/>
  </property>
</Properties>
</file>