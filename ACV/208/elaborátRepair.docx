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F04AE" w14:textId="2AF92A2E" w:rsidR="00ED38EF" w:rsidRDefault="0074693A">
      <w:pPr>
        <w:pStyle w:val="Titul"/>
        <w:rPr>
          <w:sz w:val="32"/>
          <w:szCs w:val="32"/>
        </w:rPr>
      </w:pPr>
      <w:r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14:paraId="7E8C3D24" w14:textId="77777777" w:rsidTr="00EE48A3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455363BF" w14:textId="77777777"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</w:tcPr>
          <w:p w14:paraId="2B267CBE" w14:textId="39764A1B" w:rsidR="00ED38EF" w:rsidRDefault="00A3382F">
            <w:pPr>
              <w:pStyle w:val="Obsahtabulky"/>
              <w:jc w:val="center"/>
            </w:pPr>
            <w:r>
              <w:rPr>
                <w:sz w:val="28"/>
                <w:szCs w:val="28"/>
              </w:rPr>
              <w:t>20</w:t>
            </w:r>
            <w:r w:rsidR="00174953">
              <w:rPr>
                <w:sz w:val="28"/>
                <w:szCs w:val="28"/>
              </w:rPr>
              <w:t>8</w:t>
            </w:r>
            <w:r w:rsidR="00095311">
              <w:rPr>
                <w:sz w:val="28"/>
                <w:szCs w:val="28"/>
              </w:rPr>
              <w:t xml:space="preserve"> </w:t>
            </w:r>
            <w:r w:rsidR="00480EE3">
              <w:rPr>
                <w:sz w:val="28"/>
                <w:szCs w:val="28"/>
              </w:rPr>
              <w:t>–</w:t>
            </w:r>
            <w:r w:rsidR="000953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Základy modelování </w:t>
            </w:r>
            <w:r w:rsidR="00F63351">
              <w:rPr>
                <w:sz w:val="28"/>
                <w:szCs w:val="28"/>
              </w:rPr>
              <w:t>v</w:t>
            </w:r>
            <w:r w:rsidR="00174953">
              <w:rPr>
                <w:sz w:val="28"/>
                <w:szCs w:val="28"/>
              </w:rPr>
              <w:t> systému Dynast</w:t>
            </w:r>
          </w:p>
        </w:tc>
      </w:tr>
      <w:tr w:rsidR="00ED38EF" w14:paraId="6E6E77B4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65129027" w14:textId="77777777" w:rsidR="00ED38EF" w:rsidRDefault="007B5B3B">
            <w:pPr>
              <w:pStyle w:val="Obsahtabulky"/>
            </w:pPr>
            <w:r>
              <w:t>Paikrt Zdeněk</w:t>
            </w:r>
          </w:p>
        </w:tc>
        <w:tc>
          <w:tcPr>
            <w:tcW w:w="2604" w:type="dxa"/>
            <w:shd w:val="clear" w:color="auto" w:fill="auto"/>
          </w:tcPr>
          <w:p w14:paraId="14310E99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3909C2AC" w14:textId="1EEDE835"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D14651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fldSimple w:instr=" NUMPAGES ">
              <w:r w:rsidR="00D14651">
                <w:rPr>
                  <w:noProof/>
                </w:rPr>
                <w:t>6</w:t>
              </w:r>
            </w:fldSimple>
          </w:p>
        </w:tc>
        <w:tc>
          <w:tcPr>
            <w:tcW w:w="2494" w:type="dxa"/>
            <w:shd w:val="clear" w:color="auto" w:fill="auto"/>
          </w:tcPr>
          <w:p w14:paraId="467E1813" w14:textId="77777777"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14:paraId="6B8995A9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1EF31653" w14:textId="51C1D52C" w:rsidR="00ED38EF" w:rsidRDefault="008F1D89">
            <w:pPr>
              <w:pStyle w:val="Obsahtabulky"/>
            </w:pPr>
            <w:r>
              <w:t>4</w:t>
            </w:r>
            <w:r w:rsidR="007B5B3B">
              <w:t>.</w:t>
            </w:r>
            <w:r w:rsidR="00480EE3">
              <w:t>1</w:t>
            </w:r>
            <w:r>
              <w:t>2</w:t>
            </w:r>
            <w:r w:rsidR="007B5B3B">
              <w:t>.2019</w:t>
            </w:r>
          </w:p>
        </w:tc>
        <w:tc>
          <w:tcPr>
            <w:tcW w:w="2604" w:type="dxa"/>
            <w:shd w:val="clear" w:color="auto" w:fill="auto"/>
          </w:tcPr>
          <w:p w14:paraId="6EAC3136" w14:textId="5B48DCA8" w:rsidR="00ED38EF" w:rsidRDefault="008F1D89">
            <w:pPr>
              <w:pStyle w:val="Obsahtabulky"/>
            </w:pPr>
            <w:r>
              <w:t>11</w:t>
            </w:r>
            <w:r w:rsidR="007B5B3B">
              <w:t>.</w:t>
            </w:r>
            <w:r w:rsidR="008B77E7">
              <w:t>1</w:t>
            </w:r>
            <w:r w:rsidR="00A3382F">
              <w:t>2</w:t>
            </w:r>
            <w:r w:rsidR="007B5B3B">
              <w:t>.2019</w:t>
            </w:r>
          </w:p>
        </w:tc>
        <w:tc>
          <w:tcPr>
            <w:tcW w:w="1132" w:type="dxa"/>
            <w:shd w:val="clear" w:color="auto" w:fill="auto"/>
          </w:tcPr>
          <w:p w14:paraId="5EE8D442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2523DAB2" w14:textId="77777777" w:rsidR="00ED38EF" w:rsidRDefault="0074693A">
            <w:pPr>
              <w:pStyle w:val="Obsahtabulky"/>
            </w:pPr>
            <w:r>
              <w:t>Odevzdáno:</w:t>
            </w:r>
          </w:p>
        </w:tc>
      </w:tr>
    </w:tbl>
    <w:p w14:paraId="183F5AAD" w14:textId="77777777" w:rsidR="00ED38EF" w:rsidRDefault="00ED38EF"/>
    <w:p w14:paraId="51865013" w14:textId="5EE388DB" w:rsidR="0044327C" w:rsidRDefault="0074693A">
      <w:pPr>
        <w:pStyle w:val="definice"/>
      </w:pPr>
      <w:r>
        <w:t>Zadání:</w:t>
      </w:r>
    </w:p>
    <w:p w14:paraId="5A061C8A" w14:textId="7846F7FD" w:rsidR="00D20710" w:rsidRDefault="00D20710" w:rsidP="00D20710">
      <w:pPr>
        <w:ind w:left="283"/>
      </w:pPr>
      <w:r>
        <w:t>Namodelujte lineární časovou funkci se zadanou strmostí růstu a dvě soustavy 1.řádu se zadanými konstantami. Namodeluj soustavu 2.řádu pomocí sérivého zapojení předchozích dvou soustav 1.řádu. Namodeluj soustavu 2.řádu s koeficienty vypočtenými z předchozích 2 soustav zapojených do série a porovnejte výsledné přechodové charakteristiky.</w:t>
      </w:r>
    </w:p>
    <w:p w14:paraId="28BACFB5" w14:textId="7CE222C1" w:rsidR="0054416A" w:rsidRDefault="00DC4FD5" w:rsidP="00DC4FD5">
      <w:pPr>
        <w:pStyle w:val="Zkladntextodsazen"/>
        <w:numPr>
          <w:ilvl w:val="0"/>
          <w:numId w:val="9"/>
        </w:numPr>
        <w:jc w:val="both"/>
      </w:pPr>
      <w:r>
        <w:t>s</w:t>
      </w:r>
      <w:r w:rsidRPr="00DC4FD5">
        <w:rPr>
          <w:vertAlign w:val="subscript"/>
        </w:rPr>
        <w:t>1</w:t>
      </w:r>
      <w:r>
        <w:rPr>
          <w:vertAlign w:val="subscript"/>
        </w:rPr>
        <w:t xml:space="preserve"> </w:t>
      </w:r>
      <w:r>
        <w:t xml:space="preserve">= </w:t>
      </w:r>
      <w:r w:rsidR="00393EE9">
        <w:t>32</w:t>
      </w:r>
      <w:r>
        <w:t xml:space="preserve"> s</w:t>
      </w:r>
      <w:r w:rsidR="00A43226">
        <w:rPr>
          <w:vertAlign w:val="subscript"/>
        </w:rPr>
        <w:t>0</w:t>
      </w:r>
      <w:r>
        <w:rPr>
          <w:vertAlign w:val="subscript"/>
        </w:rPr>
        <w:t xml:space="preserve"> </w:t>
      </w:r>
      <w:r>
        <w:t>= 1</w:t>
      </w:r>
      <w:r w:rsidR="00393EE9">
        <w:t>1,2</w:t>
      </w:r>
    </w:p>
    <w:p w14:paraId="21BF0E53" w14:textId="418C34D0" w:rsidR="00DC4FD5" w:rsidRDefault="00DC4FD5" w:rsidP="00DC4FD5">
      <w:pPr>
        <w:pStyle w:val="Zkladntextodsazen"/>
        <w:numPr>
          <w:ilvl w:val="0"/>
          <w:numId w:val="9"/>
        </w:numPr>
        <w:jc w:val="both"/>
      </w:pPr>
      <w:r>
        <w:t>s</w:t>
      </w:r>
      <w:r w:rsidRPr="00DC4FD5">
        <w:rPr>
          <w:vertAlign w:val="subscript"/>
        </w:rPr>
        <w:t>1</w:t>
      </w:r>
      <w:r>
        <w:rPr>
          <w:vertAlign w:val="subscript"/>
        </w:rPr>
        <w:t xml:space="preserve"> </w:t>
      </w:r>
      <w:r>
        <w:t xml:space="preserve">= </w:t>
      </w:r>
      <w:r w:rsidR="00393EE9">
        <w:t>8</w:t>
      </w:r>
      <w:r>
        <w:t>,</w:t>
      </w:r>
      <w:r w:rsidR="00393EE9">
        <w:t>1</w:t>
      </w:r>
      <w:r>
        <w:t xml:space="preserve"> s</w:t>
      </w:r>
      <w:r w:rsidR="00A43226">
        <w:rPr>
          <w:vertAlign w:val="subscript"/>
        </w:rPr>
        <w:t>0</w:t>
      </w:r>
      <w:r>
        <w:rPr>
          <w:vertAlign w:val="subscript"/>
        </w:rPr>
        <w:t xml:space="preserve"> </w:t>
      </w:r>
      <w:r>
        <w:t xml:space="preserve">= </w:t>
      </w:r>
      <w:r w:rsidR="00393EE9">
        <w:t>3,2</w:t>
      </w:r>
    </w:p>
    <w:p w14:paraId="39954924" w14:textId="66FB28F9" w:rsidR="00DC4FD5" w:rsidRDefault="00DC4FD5" w:rsidP="00DC4FD5">
      <w:pPr>
        <w:pStyle w:val="Zkladntextodsazen"/>
        <w:numPr>
          <w:ilvl w:val="0"/>
          <w:numId w:val="9"/>
        </w:numPr>
        <w:jc w:val="both"/>
      </w:pPr>
      <w:r>
        <w:t>k</w:t>
      </w:r>
      <w:r w:rsidRPr="00DC4FD5">
        <w:rPr>
          <w:vertAlign w:val="subscript"/>
        </w:rPr>
        <w:t>-1</w:t>
      </w:r>
      <w:r>
        <w:rPr>
          <w:vertAlign w:val="subscript"/>
        </w:rPr>
        <w:t xml:space="preserve"> </w:t>
      </w:r>
      <w:r>
        <w:t xml:space="preserve">= </w:t>
      </w:r>
      <w:r w:rsidR="00393EE9">
        <w:t>1,76</w:t>
      </w:r>
    </w:p>
    <w:p w14:paraId="2F23AC64" w14:textId="77777777" w:rsidR="00525885" w:rsidRDefault="00A43226" w:rsidP="00525885">
      <w:pPr>
        <w:pStyle w:val="definice"/>
        <w:spacing w:before="240"/>
      </w:pPr>
      <w:r>
        <w:t>Úprava rovnic</w:t>
      </w:r>
      <w:r w:rsidR="00525885">
        <w:t>:</w:t>
      </w:r>
    </w:p>
    <w:p w14:paraId="069948A8" w14:textId="33B991F4" w:rsidR="00525885" w:rsidRPr="00A43226" w:rsidRDefault="00393EE9" w:rsidP="00A43226">
      <w:pPr>
        <w:pStyle w:val="Zkladntextodsazen"/>
        <w:numPr>
          <w:ilvl w:val="0"/>
          <w:numId w:val="10"/>
        </w:numPr>
        <w:jc w:val="both"/>
      </w:pPr>
      <m:oMath>
        <m:r>
          <w:rPr>
            <w:rFonts w:ascii="Cambria Math" w:hAnsi="Cambria Math"/>
          </w:rPr>
          <m:t>32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+11,2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</m:oMath>
    </w:p>
    <w:p w14:paraId="4184FDB8" w14:textId="66309BF7" w:rsidR="00A43226" w:rsidRPr="00A43226" w:rsidRDefault="00393EE9" w:rsidP="00A43226">
      <w:pPr>
        <w:pStyle w:val="Zkladntextodsazen"/>
        <w:ind w:left="643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32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w:rPr>
              <w:rFonts w:ascii="Cambria Math" w:hAnsi="Cambria Math"/>
            </w:rPr>
            <m:t>-11,2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</m:oMath>
      </m:oMathPara>
    </w:p>
    <w:p w14:paraId="26064786" w14:textId="0D767B74" w:rsidR="00A43226" w:rsidRPr="003A3CC9" w:rsidRDefault="00AC76AA" w:rsidP="00A43226">
      <w:pPr>
        <w:pStyle w:val="Zkladntextodsazen"/>
        <w:ind w:left="643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=0,03125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(t)</m:t>
              </m:r>
            </m:sub>
          </m:sSub>
          <m:r>
            <w:rPr>
              <w:rFonts w:ascii="Cambria Math" w:hAnsi="Cambria Math"/>
            </w:rPr>
            <m:t>-0,35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(t)</m:t>
              </m:r>
            </m:sub>
          </m:sSub>
        </m:oMath>
      </m:oMathPara>
    </w:p>
    <w:p w14:paraId="156AD39B" w14:textId="77777777" w:rsidR="003A3CC9" w:rsidRPr="00A50975" w:rsidRDefault="003A3CC9" w:rsidP="00A43226">
      <w:pPr>
        <w:pStyle w:val="Zkladntextodsazen"/>
        <w:ind w:left="643"/>
        <w:jc w:val="both"/>
      </w:pPr>
    </w:p>
    <w:p w14:paraId="59F2A4B0" w14:textId="3AAD0E13" w:rsidR="00A50975" w:rsidRPr="00A50975" w:rsidRDefault="00515957" w:rsidP="00A50975">
      <w:pPr>
        <w:pStyle w:val="Zkladntextodsazen"/>
        <w:numPr>
          <w:ilvl w:val="0"/>
          <w:numId w:val="10"/>
        </w:numPr>
        <w:jc w:val="both"/>
      </w:pPr>
      <m:oMath>
        <m:r>
          <w:rPr>
            <w:rFonts w:ascii="Cambria Math" w:hAnsi="Cambria Math"/>
          </w:rPr>
          <m:t>8,1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+3,2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</m:oMath>
    </w:p>
    <w:p w14:paraId="4CA4D8F1" w14:textId="6442F9A2" w:rsidR="00A50975" w:rsidRPr="00A50975" w:rsidRDefault="00515957" w:rsidP="00A50975">
      <w:pPr>
        <w:pStyle w:val="Zkladntextodsazen"/>
        <w:ind w:left="643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8,1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w:rPr>
              <w:rFonts w:ascii="Cambria Math" w:hAnsi="Cambria Math"/>
            </w:rPr>
            <m:t>-3,2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</m:oMath>
      </m:oMathPara>
    </w:p>
    <w:p w14:paraId="6B2369B1" w14:textId="65747270" w:rsidR="00A50975" w:rsidRPr="003A3CC9" w:rsidRDefault="00AC76AA" w:rsidP="00A50975">
      <w:pPr>
        <w:pStyle w:val="Zkladntextodsazen"/>
        <w:ind w:left="643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=0,1235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w:rPr>
              <w:rFonts w:ascii="Cambria Math" w:hAnsi="Cambria Math"/>
            </w:rPr>
            <m:t>-0,395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</m:oMath>
      </m:oMathPara>
    </w:p>
    <w:p w14:paraId="3F5726C0" w14:textId="77777777" w:rsidR="003A3CC9" w:rsidRPr="00A50975" w:rsidRDefault="003A3CC9" w:rsidP="00A50975">
      <w:pPr>
        <w:pStyle w:val="Zkladntextodsazen"/>
        <w:ind w:left="643"/>
        <w:jc w:val="both"/>
      </w:pPr>
    </w:p>
    <w:p w14:paraId="489AAAD4" w14:textId="469AFBDD" w:rsidR="00A50975" w:rsidRDefault="00AC76AA" w:rsidP="00A50975">
      <w:pPr>
        <w:pStyle w:val="Zkladntextodsazen"/>
        <w:numPr>
          <w:ilvl w:val="0"/>
          <w:numId w:val="10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  <m:r>
          <w:rPr>
            <w:rFonts w:ascii="Cambria Math" w:hAnsi="Cambria Math"/>
          </w:rPr>
          <m:t>=1,76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sub>
            </m:sSub>
            <m:r>
              <w:rPr>
                <w:rFonts w:ascii="Cambria Math" w:hAnsi="Cambria Math"/>
              </w:rPr>
              <m:t>∙dt</m:t>
            </m:r>
          </m:e>
        </m:nary>
      </m:oMath>
    </w:p>
    <w:p w14:paraId="42BD25DA" w14:textId="27364F4E" w:rsidR="0002107E" w:rsidRPr="003A3CC9" w:rsidRDefault="0002107E" w:rsidP="0002107E">
      <w:pPr>
        <w:pStyle w:val="Zkladntextodsazen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=1,76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(t)</m:t>
              </m:r>
            </m:sub>
          </m:sSub>
        </m:oMath>
      </m:oMathPara>
    </w:p>
    <w:p w14:paraId="698D1BE8" w14:textId="77777777" w:rsidR="003A3CC9" w:rsidRPr="0002107E" w:rsidRDefault="003A3CC9" w:rsidP="0002107E">
      <w:pPr>
        <w:pStyle w:val="Zkladntextodsazen"/>
        <w:jc w:val="both"/>
      </w:pPr>
    </w:p>
    <w:p w14:paraId="1DC361B7" w14:textId="03F47F7B" w:rsidR="00573BD6" w:rsidRDefault="00AC76AA" w:rsidP="00415775">
      <w:pPr>
        <w:pStyle w:val="Zkladntextodsazen"/>
        <w:numPr>
          <w:ilvl w:val="0"/>
          <w:numId w:val="10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2c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  <m:sup>
            <m:r>
              <w:rPr>
                <w:rFonts w:ascii="Cambria Math" w:hAnsi="Cambria Math"/>
              </w:rPr>
              <m:t>''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1c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</m:oMath>
    </w:p>
    <w:p w14:paraId="55CB3D84" w14:textId="77777777" w:rsidR="00415775" w:rsidRDefault="00415775" w:rsidP="00415775">
      <w:pPr>
        <w:pStyle w:val="Zkladntextodsazen"/>
        <w:ind w:left="643"/>
        <w:jc w:val="both"/>
      </w:pPr>
    </w:p>
    <w:p w14:paraId="568DBADF" w14:textId="1DC503D0" w:rsidR="008D6482" w:rsidRPr="008D6482" w:rsidRDefault="00AC76AA" w:rsidP="008D6482">
      <w:pPr>
        <w:pStyle w:val="Zkladntextodsazen"/>
        <w:ind w:left="643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1a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1b</m:t>
              </m:r>
            </m:sub>
          </m:sSub>
          <m:r>
            <w:rPr>
              <w:rFonts w:ascii="Cambria Math" w:hAnsi="Cambria Math"/>
            </w:rPr>
            <m:t>=32∙8,1=259,2</m:t>
          </m:r>
        </m:oMath>
      </m:oMathPara>
    </w:p>
    <w:p w14:paraId="2A2FFB23" w14:textId="2B90E982" w:rsidR="008D6482" w:rsidRPr="008D6482" w:rsidRDefault="00AC76AA" w:rsidP="008D6482">
      <w:pPr>
        <w:pStyle w:val="Zkladntextodsazen"/>
        <w:ind w:left="643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1b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1a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0b</m:t>
              </m:r>
            </m:sub>
          </m:sSub>
          <m:r>
            <w:rPr>
              <w:rFonts w:ascii="Cambria Math" w:hAnsi="Cambria Math"/>
            </w:rPr>
            <m:t>=8,1∙11,2+32∙3,2=193,12</m:t>
          </m:r>
        </m:oMath>
      </m:oMathPara>
    </w:p>
    <w:p w14:paraId="715AF99D" w14:textId="6B886C77" w:rsidR="008D6482" w:rsidRPr="00573BD6" w:rsidRDefault="00AC76AA" w:rsidP="008D6482">
      <w:pPr>
        <w:pStyle w:val="Zkladntextodsazen"/>
        <w:ind w:left="643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0a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0b</m:t>
              </m:r>
            </m:sub>
          </m:sSub>
          <m:r>
            <w:rPr>
              <w:rFonts w:ascii="Cambria Math" w:hAnsi="Cambria Math"/>
            </w:rPr>
            <m:t>=11,2∙3,2=35,84</m:t>
          </m:r>
        </m:oMath>
      </m:oMathPara>
    </w:p>
    <w:p w14:paraId="6BB5F9E7" w14:textId="3F4109AE" w:rsidR="00573BD6" w:rsidRDefault="00573BD6" w:rsidP="008D6482">
      <w:pPr>
        <w:pStyle w:val="Zkladntextodsazen"/>
        <w:ind w:left="643"/>
        <w:jc w:val="both"/>
      </w:pPr>
    </w:p>
    <w:p w14:paraId="3D1D2E4E" w14:textId="402FB177" w:rsidR="00573BD6" w:rsidRPr="003B5F1B" w:rsidRDefault="00573BD6" w:rsidP="008D6482">
      <w:pPr>
        <w:pStyle w:val="Zkladntextodsazen"/>
        <w:ind w:left="643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259,2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r>
            <w:rPr>
              <w:rFonts w:ascii="Cambria Math" w:hAnsi="Cambria Math"/>
            </w:rPr>
            <m:t>+193,12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+35,84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259,2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w:rPr>
              <w:rFonts w:ascii="Cambria Math" w:hAnsi="Cambria Math"/>
            </w:rPr>
            <m:t>-193,12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-35,84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</m:oMath>
      </m:oMathPara>
    </w:p>
    <w:p w14:paraId="00B7E61F" w14:textId="786A22E6" w:rsidR="003B5F1B" w:rsidRPr="003B5F1B" w:rsidRDefault="00AC76AA" w:rsidP="008D6482">
      <w:pPr>
        <w:pStyle w:val="Zkladntextodsazen"/>
        <w:ind w:left="643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r>
            <w:rPr>
              <w:rFonts w:ascii="Cambria Math" w:hAnsi="Cambria Math"/>
            </w:rPr>
            <m:t>=0,0385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(t)</m:t>
              </m:r>
            </m:sub>
          </m:sSub>
          <m:r>
            <w:rPr>
              <w:rFonts w:ascii="Cambria Math" w:hAnsi="Cambria Math"/>
            </w:rPr>
            <m:t>-0,745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-0,138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(t)</m:t>
              </m:r>
            </m:sub>
          </m:sSub>
        </m:oMath>
      </m:oMathPara>
    </w:p>
    <w:p w14:paraId="0BFE0BDD" w14:textId="77777777" w:rsidR="00800A94" w:rsidRDefault="00800A94">
      <w:pPr>
        <w:suppressAutoHyphens w:val="0"/>
        <w:rPr>
          <w:b/>
        </w:rPr>
      </w:pPr>
      <w:r>
        <w:br w:type="page"/>
      </w:r>
    </w:p>
    <w:p w14:paraId="74BB9672" w14:textId="4422F42C" w:rsidR="008306BD" w:rsidRDefault="000F76B2" w:rsidP="008306BD">
      <w:pPr>
        <w:pStyle w:val="definice"/>
        <w:spacing w:before="283"/>
      </w:pPr>
      <w:r>
        <w:lastRenderedPageBreak/>
        <w:t>Schéma modelů</w:t>
      </w:r>
      <w:r w:rsidR="008306BD">
        <w:t>:</w:t>
      </w:r>
    </w:p>
    <w:p w14:paraId="5BAAE8C3" w14:textId="7DAA95E7" w:rsidR="002245CB" w:rsidRDefault="00AC76AA" w:rsidP="002245CB">
      <w:pPr>
        <w:pStyle w:val="Zkladntextodsazen"/>
        <w:numPr>
          <w:ilvl w:val="0"/>
          <w:numId w:val="13"/>
        </w:numPr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=0,03125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  <m:r>
          <w:rPr>
            <w:rFonts w:ascii="Cambria Math" w:hAnsi="Cambria Math"/>
          </w:rPr>
          <m:t>-0,35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</m:oMath>
    </w:p>
    <w:p w14:paraId="1445C0EC" w14:textId="279DE170" w:rsidR="002245CB" w:rsidRDefault="002245CB" w:rsidP="002245CB">
      <w:pPr>
        <w:pStyle w:val="Zkladntextodsazen"/>
        <w:ind w:left="938" w:firstLine="65"/>
        <w:jc w:val="both"/>
      </w:pPr>
      <w:r>
        <w:rPr>
          <w:noProof/>
        </w:rPr>
        <w:drawing>
          <wp:inline distT="0" distB="0" distL="0" distR="0" wp14:anchorId="2EAD74E5" wp14:editId="635FB716">
            <wp:extent cx="3082925" cy="1414131"/>
            <wp:effectExtent l="0" t="0" r="317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09" t="34077" r="8890" b="33078"/>
                    <a:stretch/>
                  </pic:blipFill>
                  <pic:spPr bwMode="auto">
                    <a:xfrm>
                      <a:off x="0" y="0"/>
                      <a:ext cx="3083315" cy="141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A621" w14:textId="398A0C12" w:rsidR="002245CB" w:rsidRDefault="00C7475F" w:rsidP="002245CB">
      <w:pPr>
        <w:pStyle w:val="Zkladntextodsazen"/>
        <w:ind w:left="938" w:firstLine="65"/>
        <w:jc w:val="both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373B050E" wp14:editId="499510BF">
            <wp:simplePos x="0" y="0"/>
            <wp:positionH relativeFrom="column">
              <wp:posOffset>647065</wp:posOffset>
            </wp:positionH>
            <wp:positionV relativeFrom="paragraph">
              <wp:posOffset>180340</wp:posOffset>
            </wp:positionV>
            <wp:extent cx="2732405" cy="1456055"/>
            <wp:effectExtent l="0" t="0" r="0" b="0"/>
            <wp:wrapTopAndBottom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05" t="44447" r="7746" b="31848"/>
                    <a:stretch/>
                  </pic:blipFill>
                  <pic:spPr bwMode="auto">
                    <a:xfrm>
                      <a:off x="0" y="0"/>
                      <a:ext cx="273240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5CB" w:rsidRPr="002245CB">
        <w:rPr>
          <w:i/>
          <w:iCs/>
        </w:rPr>
        <w:t>Zapojení pro přechodovou charakteristiku</w:t>
      </w:r>
    </w:p>
    <w:p w14:paraId="452DAE16" w14:textId="0E1DEEF1" w:rsidR="002245CB" w:rsidRPr="002245CB" w:rsidRDefault="002245CB" w:rsidP="002245CB">
      <w:pPr>
        <w:pStyle w:val="Zkladntextodsazen"/>
        <w:ind w:left="938" w:firstLine="65"/>
        <w:jc w:val="both"/>
        <w:rPr>
          <w:i/>
          <w:iCs/>
        </w:rPr>
      </w:pPr>
      <w:r w:rsidRPr="002245CB">
        <w:rPr>
          <w:i/>
          <w:iCs/>
        </w:rPr>
        <w:t>Zapojení pr</w:t>
      </w:r>
      <w:r>
        <w:rPr>
          <w:i/>
          <w:iCs/>
        </w:rPr>
        <w:t>o frekvenční</w:t>
      </w:r>
      <w:r w:rsidRPr="002245CB">
        <w:rPr>
          <w:i/>
          <w:iCs/>
        </w:rPr>
        <w:t xml:space="preserve"> charakteristiku</w:t>
      </w:r>
    </w:p>
    <w:p w14:paraId="4B8AC6AA" w14:textId="1D4836B8" w:rsidR="00F1516D" w:rsidRDefault="00AC76AA" w:rsidP="003B5F1B">
      <w:pPr>
        <w:pStyle w:val="Zkladntextodsazen"/>
        <w:numPr>
          <w:ilvl w:val="0"/>
          <w:numId w:val="13"/>
        </w:numPr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=0,1235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  <m:r>
          <w:rPr>
            <w:rFonts w:ascii="Cambria Math" w:hAnsi="Cambria Math"/>
          </w:rPr>
          <m:t>-0,395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</m:oMath>
    </w:p>
    <w:p w14:paraId="487EFE7E" w14:textId="09188941" w:rsidR="00534FF4" w:rsidRPr="00534FF4" w:rsidRDefault="00294C36" w:rsidP="00534FF4">
      <w:pPr>
        <w:pStyle w:val="Zkladntextodsazen"/>
        <w:ind w:left="1003"/>
        <w:jc w:val="both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B970BD" wp14:editId="4162AB23">
            <wp:simplePos x="0" y="0"/>
            <wp:positionH relativeFrom="column">
              <wp:posOffset>668286</wp:posOffset>
            </wp:positionH>
            <wp:positionV relativeFrom="paragraph">
              <wp:posOffset>1544320</wp:posOffset>
            </wp:positionV>
            <wp:extent cx="2115185" cy="1169035"/>
            <wp:effectExtent l="0" t="0" r="0" b="0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7" t="14569" r="57223" b="58268"/>
                    <a:stretch/>
                  </pic:blipFill>
                  <pic:spPr bwMode="auto">
                    <a:xfrm>
                      <a:off x="0" y="0"/>
                      <a:ext cx="211518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97195EE" wp14:editId="622706E2">
            <wp:simplePos x="0" y="0"/>
            <wp:positionH relativeFrom="column">
              <wp:posOffset>668492</wp:posOffset>
            </wp:positionH>
            <wp:positionV relativeFrom="paragraph">
              <wp:posOffset>34542</wp:posOffset>
            </wp:positionV>
            <wp:extent cx="2477135" cy="1296670"/>
            <wp:effectExtent l="0" t="0" r="0" b="0"/>
            <wp:wrapTopAndBottom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2" t="26174" r="44626" b="43700"/>
                    <a:stretch/>
                  </pic:blipFill>
                  <pic:spPr bwMode="auto">
                    <a:xfrm>
                      <a:off x="0" y="0"/>
                      <a:ext cx="247713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FF4" w:rsidRPr="00534FF4">
        <w:rPr>
          <w:i/>
          <w:iCs/>
        </w:rPr>
        <w:t>Zapojení pro přechodovou charakteristiku</w:t>
      </w:r>
    </w:p>
    <w:p w14:paraId="6321E907" w14:textId="086B9EBD" w:rsidR="00534FF4" w:rsidRPr="00534FF4" w:rsidRDefault="00534FF4" w:rsidP="00534FF4">
      <w:pPr>
        <w:pStyle w:val="Zkladntextodsazen"/>
        <w:ind w:left="1003"/>
        <w:jc w:val="both"/>
        <w:rPr>
          <w:i/>
          <w:iCs/>
        </w:rPr>
      </w:pPr>
      <w:r w:rsidRPr="00534FF4">
        <w:rPr>
          <w:i/>
          <w:iCs/>
        </w:rPr>
        <w:t>Zapojení pro frekvenční charakteristiku</w:t>
      </w:r>
    </w:p>
    <w:p w14:paraId="407C2F33" w14:textId="77777777" w:rsidR="00800A94" w:rsidRDefault="00800A94">
      <w:pPr>
        <w:suppressAutoHyphens w:val="0"/>
        <w:rPr>
          <w:i/>
        </w:rPr>
      </w:pPr>
      <w:r>
        <w:rPr>
          <w:i/>
        </w:rPr>
        <w:br w:type="page"/>
      </w:r>
    </w:p>
    <w:p w14:paraId="25F44233" w14:textId="5AE93AA8" w:rsidR="000F76B2" w:rsidRDefault="00AC76AA" w:rsidP="000F76B2">
      <w:pPr>
        <w:pStyle w:val="Zkladntextodsazen"/>
        <w:numPr>
          <w:ilvl w:val="0"/>
          <w:numId w:val="13"/>
        </w:numPr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=1,76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</m:oMath>
    </w:p>
    <w:p w14:paraId="6966760C" w14:textId="23B56698" w:rsidR="00534FF4" w:rsidRPr="00534FF4" w:rsidRDefault="00800A94" w:rsidP="00534FF4">
      <w:pPr>
        <w:pStyle w:val="Zkladntextodsazen"/>
        <w:ind w:left="1003"/>
        <w:jc w:val="both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997862B" wp14:editId="76BC9DA1">
            <wp:simplePos x="0" y="0"/>
            <wp:positionH relativeFrom="column">
              <wp:posOffset>645985</wp:posOffset>
            </wp:positionH>
            <wp:positionV relativeFrom="paragraph">
              <wp:posOffset>68498</wp:posOffset>
            </wp:positionV>
            <wp:extent cx="1583690" cy="690880"/>
            <wp:effectExtent l="0" t="0" r="0" b="0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1" t="13087" r="66664" b="70861"/>
                    <a:stretch/>
                  </pic:blipFill>
                  <pic:spPr bwMode="auto">
                    <a:xfrm>
                      <a:off x="0" y="0"/>
                      <a:ext cx="15836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317">
        <w:rPr>
          <w:noProof/>
        </w:rPr>
        <w:drawing>
          <wp:anchor distT="0" distB="0" distL="114300" distR="114300" simplePos="0" relativeHeight="251662336" behindDoc="0" locked="0" layoutInCell="1" allowOverlap="1" wp14:anchorId="03EA8786" wp14:editId="080DF609">
            <wp:simplePos x="0" y="0"/>
            <wp:positionH relativeFrom="column">
              <wp:posOffset>657860</wp:posOffset>
            </wp:positionH>
            <wp:positionV relativeFrom="paragraph">
              <wp:posOffset>961892</wp:posOffset>
            </wp:positionV>
            <wp:extent cx="2146935" cy="1424305"/>
            <wp:effectExtent l="0" t="0" r="5715" b="4445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9" t="15556" r="59075" b="51355"/>
                    <a:stretch/>
                  </pic:blipFill>
                  <pic:spPr bwMode="auto">
                    <a:xfrm>
                      <a:off x="0" y="0"/>
                      <a:ext cx="214693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FF4" w:rsidRPr="00534FF4">
        <w:rPr>
          <w:i/>
          <w:iCs/>
        </w:rPr>
        <w:t>Zapojení pro přechodovou charakteristiku</w:t>
      </w:r>
    </w:p>
    <w:p w14:paraId="14430012" w14:textId="7F3B7350" w:rsidR="00534FF4" w:rsidRPr="00534FF4" w:rsidRDefault="00610317" w:rsidP="00534FF4">
      <w:pPr>
        <w:pStyle w:val="Zkladntextodsazen"/>
        <w:ind w:left="1003"/>
        <w:jc w:val="both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6D76F8E7" wp14:editId="2A842BDF">
            <wp:simplePos x="0" y="0"/>
            <wp:positionH relativeFrom="column">
              <wp:posOffset>636270</wp:posOffset>
            </wp:positionH>
            <wp:positionV relativeFrom="paragraph">
              <wp:posOffset>1877060</wp:posOffset>
            </wp:positionV>
            <wp:extent cx="2562225" cy="1178560"/>
            <wp:effectExtent l="0" t="0" r="9525" b="2540"/>
            <wp:wrapTopAndBottom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2" t="30866" r="27394" b="27884"/>
                    <a:stretch/>
                  </pic:blipFill>
                  <pic:spPr bwMode="auto">
                    <a:xfrm>
                      <a:off x="0" y="0"/>
                      <a:ext cx="256222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FF4" w:rsidRPr="00534FF4">
        <w:rPr>
          <w:i/>
          <w:iCs/>
        </w:rPr>
        <w:t>Zapojení pro frekvenční charakteristiku</w:t>
      </w:r>
      <w:bookmarkStart w:id="0" w:name="_GoBack"/>
      <w:bookmarkEnd w:id="0"/>
    </w:p>
    <w:p w14:paraId="2728A21C" w14:textId="46315884" w:rsidR="003B5F1B" w:rsidRDefault="00AC76AA" w:rsidP="000F76B2">
      <w:pPr>
        <w:pStyle w:val="Zkladntextodsazen"/>
        <w:numPr>
          <w:ilvl w:val="0"/>
          <w:numId w:val="13"/>
        </w:numPr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  <m:sup>
            <m:r>
              <w:rPr>
                <w:rFonts w:ascii="Cambria Math" w:hAnsi="Cambria Math"/>
              </w:rPr>
              <m:t>''</m:t>
            </m:r>
          </m:sup>
        </m:sSubSup>
        <m:r>
          <w:rPr>
            <w:rFonts w:ascii="Cambria Math" w:hAnsi="Cambria Math"/>
          </w:rPr>
          <m:t>=0,0385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  <m:r>
          <w:rPr>
            <w:rFonts w:ascii="Cambria Math" w:hAnsi="Cambria Math"/>
          </w:rPr>
          <m:t>-0,745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-0,138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</m:oMath>
    </w:p>
    <w:p w14:paraId="7E828ADB" w14:textId="52ADEEB1" w:rsidR="00534FF4" w:rsidRPr="00534FF4" w:rsidRDefault="00CD1052" w:rsidP="00534FF4">
      <w:pPr>
        <w:pStyle w:val="Zkladntextodsazen"/>
        <w:ind w:left="1003"/>
        <w:jc w:val="both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4384" behindDoc="0" locked="0" layoutInCell="1" allowOverlap="1" wp14:anchorId="26BE8F89" wp14:editId="4169EF3A">
            <wp:simplePos x="0" y="0"/>
            <wp:positionH relativeFrom="column">
              <wp:posOffset>657860</wp:posOffset>
            </wp:positionH>
            <wp:positionV relativeFrom="paragraph">
              <wp:posOffset>1403852</wp:posOffset>
            </wp:positionV>
            <wp:extent cx="2508885" cy="1204595"/>
            <wp:effectExtent l="0" t="0" r="5715" b="0"/>
            <wp:wrapTopAndBottom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4" t="29879" r="27949" b="28132"/>
                    <a:stretch/>
                  </pic:blipFill>
                  <pic:spPr bwMode="auto">
                    <a:xfrm>
                      <a:off x="0" y="0"/>
                      <a:ext cx="250888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FF4" w:rsidRPr="00534FF4">
        <w:rPr>
          <w:i/>
          <w:iCs/>
        </w:rPr>
        <w:t>Zapojení pro přechodovou charakteristiku</w:t>
      </w:r>
    </w:p>
    <w:p w14:paraId="7115FEFF" w14:textId="2BFB1FE8" w:rsidR="00534FF4" w:rsidRPr="00534FF4" w:rsidRDefault="00534FF4" w:rsidP="00534FF4">
      <w:pPr>
        <w:pStyle w:val="Zkladntextodsazen"/>
        <w:ind w:left="1003"/>
        <w:jc w:val="both"/>
        <w:rPr>
          <w:i/>
          <w:iCs/>
        </w:rPr>
      </w:pPr>
      <w:r w:rsidRPr="00534FF4">
        <w:rPr>
          <w:i/>
          <w:iCs/>
        </w:rPr>
        <w:t>Zapojení pro frekvenční charakteristiku</w:t>
      </w:r>
    </w:p>
    <w:p w14:paraId="6E1D8BA1" w14:textId="67A34574" w:rsidR="00534FF4" w:rsidRPr="003B5F1B" w:rsidRDefault="00534FF4" w:rsidP="00534FF4">
      <w:pPr>
        <w:pStyle w:val="Zkladntextodsazen"/>
        <w:ind w:left="643"/>
        <w:jc w:val="both"/>
      </w:pPr>
    </w:p>
    <w:p w14:paraId="3EAF8D36" w14:textId="26249EBB" w:rsidR="00357C1B" w:rsidRDefault="00D463A2" w:rsidP="00893FF5">
      <w:pPr>
        <w:pStyle w:val="definice"/>
        <w:spacing w:before="283"/>
      </w:pPr>
      <w:r>
        <w:rPr>
          <w:i/>
          <w:i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36BE946" wp14:editId="550B15E2">
            <wp:simplePos x="0" y="0"/>
            <wp:positionH relativeFrom="margin">
              <wp:posOffset>304800</wp:posOffset>
            </wp:positionH>
            <wp:positionV relativeFrom="paragraph">
              <wp:posOffset>672465</wp:posOffset>
            </wp:positionV>
            <wp:extent cx="5144770" cy="3066415"/>
            <wp:effectExtent l="0" t="0" r="0" b="635"/>
            <wp:wrapTopAndBottom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3FF5">
        <w:t>Graf:</w:t>
      </w:r>
    </w:p>
    <w:p w14:paraId="0208D2FF" w14:textId="2AD7CB35" w:rsidR="00F63351" w:rsidRDefault="00AC76AA" w:rsidP="00F63351">
      <w:pPr>
        <w:pStyle w:val="Zkladntextodsazen"/>
        <w:numPr>
          <w:ilvl w:val="0"/>
          <w:numId w:val="18"/>
        </w:numPr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=0,03125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  <m:r>
          <w:rPr>
            <w:rFonts w:ascii="Cambria Math" w:hAnsi="Cambria Math"/>
          </w:rPr>
          <m:t>-0,35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</m:oMath>
    </w:p>
    <w:p w14:paraId="7114886D" w14:textId="3B29EE1C" w:rsidR="007F0114" w:rsidRPr="00C35B6C" w:rsidRDefault="00C35B6C" w:rsidP="00E25612">
      <w:pPr>
        <w:pStyle w:val="Zkladntextodsazen"/>
        <w:ind w:left="1003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K=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11,2</m:t>
              </m:r>
            </m:den>
          </m:f>
          <m:r>
            <w:rPr>
              <w:rFonts w:ascii="Cambria Math" w:hAnsi="Cambria Math"/>
            </w:rPr>
            <m:t>=0,08929</m:t>
          </m:r>
        </m:oMath>
      </m:oMathPara>
    </w:p>
    <w:p w14:paraId="381C3755" w14:textId="5A44291D" w:rsidR="00C35B6C" w:rsidRPr="00C35B6C" w:rsidRDefault="00D23254" w:rsidP="00E25612">
      <w:pPr>
        <w:pStyle w:val="Zkladntextodsazen"/>
        <w:ind w:left="1003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11,2</m:t>
              </m:r>
            </m:den>
          </m:f>
          <m:r>
            <w:rPr>
              <w:rFonts w:ascii="Cambria Math" w:hAnsi="Cambria Math"/>
            </w:rPr>
            <m:t>=2,857s</m:t>
          </m:r>
        </m:oMath>
      </m:oMathPara>
    </w:p>
    <w:p w14:paraId="339B78C9" w14:textId="65EA221B" w:rsidR="00E25612" w:rsidRPr="00E25612" w:rsidRDefault="00D463A2" w:rsidP="00E25612">
      <w:pPr>
        <w:pStyle w:val="Zkladntextodsazen"/>
        <w:ind w:left="1003"/>
        <w:jc w:val="both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6432" behindDoc="1" locked="0" layoutInCell="1" allowOverlap="1" wp14:anchorId="0E2DDA5E" wp14:editId="54F545D8">
            <wp:simplePos x="0" y="0"/>
            <wp:positionH relativeFrom="column">
              <wp:posOffset>568960</wp:posOffset>
            </wp:positionH>
            <wp:positionV relativeFrom="paragraph">
              <wp:posOffset>249555</wp:posOffset>
            </wp:positionV>
            <wp:extent cx="4844415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490" y="21520"/>
                <wp:lineTo x="21490" y="0"/>
                <wp:lineTo x="0" y="0"/>
              </wp:wrapPolygon>
            </wp:wrapTight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0" b="8689"/>
                    <a:stretch/>
                  </pic:blipFill>
                  <pic:spPr bwMode="auto">
                    <a:xfrm>
                      <a:off x="0" y="0"/>
                      <a:ext cx="484441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12" w:rsidRPr="00E25612">
        <w:rPr>
          <w:i/>
          <w:iCs/>
        </w:rPr>
        <w:t>Přechodová charakteristika</w:t>
      </w:r>
    </w:p>
    <w:p w14:paraId="2E4624FA" w14:textId="2B3488D1" w:rsidR="00195807" w:rsidRDefault="00E25612" w:rsidP="00E25612">
      <w:pPr>
        <w:pStyle w:val="Zkladntextodsazen"/>
        <w:ind w:left="1003"/>
        <w:jc w:val="both"/>
        <w:rPr>
          <w:i/>
          <w:iCs/>
        </w:rPr>
      </w:pPr>
      <w:r w:rsidRPr="00E25612">
        <w:rPr>
          <w:i/>
          <w:iCs/>
        </w:rPr>
        <w:t>Frekvenční charakteristika</w:t>
      </w:r>
    </w:p>
    <w:p w14:paraId="4CAFA82D" w14:textId="0F5F8083" w:rsidR="00195807" w:rsidRDefault="00195807">
      <w:pPr>
        <w:suppressAutoHyphens w:val="0"/>
        <w:rPr>
          <w:i/>
          <w:iCs/>
        </w:rPr>
      </w:pPr>
      <w:r>
        <w:rPr>
          <w:i/>
          <w:iCs/>
        </w:rPr>
        <w:br w:type="page"/>
      </w:r>
    </w:p>
    <w:p w14:paraId="4E8BC3FA" w14:textId="2EACBF35" w:rsidR="00E25612" w:rsidRPr="00E25612" w:rsidRDefault="00C02300" w:rsidP="00E25612">
      <w:pPr>
        <w:pStyle w:val="Zkladntextodsazen"/>
        <w:ind w:left="1003"/>
        <w:jc w:val="both"/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73FC498" wp14:editId="676C02BA">
            <wp:simplePos x="0" y="0"/>
            <wp:positionH relativeFrom="column">
              <wp:posOffset>646903</wp:posOffset>
            </wp:positionH>
            <wp:positionV relativeFrom="paragraph">
              <wp:posOffset>439258</wp:posOffset>
            </wp:positionV>
            <wp:extent cx="4741545" cy="2870835"/>
            <wp:effectExtent l="0" t="0" r="1905" b="5715"/>
            <wp:wrapTight wrapText="bothSides">
              <wp:wrapPolygon edited="0">
                <wp:start x="0" y="0"/>
                <wp:lineTo x="0" y="21500"/>
                <wp:lineTo x="21522" y="21500"/>
                <wp:lineTo x="21522" y="0"/>
                <wp:lineTo x="0" y="0"/>
              </wp:wrapPolygon>
            </wp:wrapTight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5" b="8386"/>
                    <a:stretch/>
                  </pic:blipFill>
                  <pic:spPr bwMode="auto">
                    <a:xfrm>
                      <a:off x="0" y="0"/>
                      <a:ext cx="474154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33DC8" w14:textId="27669929" w:rsidR="00F63351" w:rsidRDefault="00AC76AA" w:rsidP="00F63351">
      <w:pPr>
        <w:pStyle w:val="Zkladntextodsazen"/>
        <w:numPr>
          <w:ilvl w:val="0"/>
          <w:numId w:val="18"/>
        </w:numPr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=0,1235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  <m:r>
          <w:rPr>
            <w:rFonts w:ascii="Cambria Math" w:hAnsi="Cambria Math"/>
          </w:rPr>
          <m:t>-0,395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</m:oMath>
    </w:p>
    <w:p w14:paraId="4E77B4B3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24A0DF14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31D28B4B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473D3D4A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2825A50E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0ECDBC1B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359C2D04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67385BA8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2A1CC8FE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126DC125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232169E4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0B7F6336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79969079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20C5055F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61BCEEB4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31055EE7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1B6A1BC4" w14:textId="77777777" w:rsidR="003A7630" w:rsidRDefault="003A7630" w:rsidP="00E25612">
      <w:pPr>
        <w:pStyle w:val="Zkladntextodsazen"/>
        <w:ind w:left="1003"/>
        <w:jc w:val="both"/>
        <w:rPr>
          <w:i/>
          <w:iCs/>
        </w:rPr>
      </w:pPr>
    </w:p>
    <w:p w14:paraId="0DD73EBE" w14:textId="44703C38" w:rsidR="003A7630" w:rsidRPr="00C35B6C" w:rsidRDefault="003A7630" w:rsidP="003A7630">
      <w:pPr>
        <w:pStyle w:val="Zkladntextodsazen"/>
        <w:ind w:left="1003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K=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3,2</m:t>
              </m:r>
            </m:den>
          </m:f>
          <m:r>
            <w:rPr>
              <w:rFonts w:ascii="Cambria Math" w:hAnsi="Cambria Math"/>
            </w:rPr>
            <m:t>=0,3125</m:t>
          </m:r>
        </m:oMath>
      </m:oMathPara>
    </w:p>
    <w:p w14:paraId="158EA803" w14:textId="22956E52" w:rsidR="003A7630" w:rsidRPr="00C35B6C" w:rsidRDefault="003A7630" w:rsidP="003A7630">
      <w:pPr>
        <w:pStyle w:val="Zkladntextodsazen"/>
        <w:ind w:left="1003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8,1</m:t>
              </m:r>
            </m:num>
            <m:den>
              <m:r>
                <w:rPr>
                  <w:rFonts w:ascii="Cambria Math" w:hAnsi="Cambria Math"/>
                </w:rPr>
                <m:t>3,2</m:t>
              </m:r>
            </m:den>
          </m:f>
          <m:r>
            <w:rPr>
              <w:rFonts w:ascii="Cambria Math" w:hAnsi="Cambria Math"/>
            </w:rPr>
            <m:t>=2,531s</m:t>
          </m:r>
        </m:oMath>
      </m:oMathPara>
    </w:p>
    <w:p w14:paraId="1491CFA6" w14:textId="42151E8E" w:rsidR="00E25612" w:rsidRPr="00E25612" w:rsidRDefault="003A7630" w:rsidP="00E25612">
      <w:pPr>
        <w:pStyle w:val="Zkladntextodsazen"/>
        <w:ind w:left="1003"/>
        <w:jc w:val="both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4AA9C80" wp14:editId="12C489A4">
            <wp:simplePos x="0" y="0"/>
            <wp:positionH relativeFrom="column">
              <wp:posOffset>647700</wp:posOffset>
            </wp:positionH>
            <wp:positionV relativeFrom="paragraph">
              <wp:posOffset>238760</wp:posOffset>
            </wp:positionV>
            <wp:extent cx="4787900" cy="2898140"/>
            <wp:effectExtent l="0" t="0" r="0" b="0"/>
            <wp:wrapTight wrapText="bothSides">
              <wp:wrapPolygon edited="0">
                <wp:start x="0" y="0"/>
                <wp:lineTo x="0" y="21439"/>
                <wp:lineTo x="21485" y="21439"/>
                <wp:lineTo x="21485" y="0"/>
                <wp:lineTo x="0" y="0"/>
              </wp:wrapPolygon>
            </wp:wrapTight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9" b="8206"/>
                    <a:stretch/>
                  </pic:blipFill>
                  <pic:spPr bwMode="auto">
                    <a:xfrm>
                      <a:off x="0" y="0"/>
                      <a:ext cx="478790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12" w:rsidRPr="00E25612">
        <w:rPr>
          <w:i/>
          <w:iCs/>
        </w:rPr>
        <w:t>Přechodová charakteristika</w:t>
      </w:r>
    </w:p>
    <w:p w14:paraId="260E7B02" w14:textId="4C30AD91" w:rsidR="003A7630" w:rsidRDefault="00E25612" w:rsidP="00E25612">
      <w:pPr>
        <w:pStyle w:val="Zkladntextodsazen"/>
        <w:ind w:left="1003"/>
        <w:jc w:val="both"/>
        <w:rPr>
          <w:i/>
          <w:iCs/>
        </w:rPr>
      </w:pPr>
      <w:r w:rsidRPr="00E25612">
        <w:rPr>
          <w:i/>
          <w:iCs/>
        </w:rPr>
        <w:t>Frekvenční charakteristika</w:t>
      </w:r>
    </w:p>
    <w:p w14:paraId="027F6B32" w14:textId="77777777" w:rsidR="003A7630" w:rsidRDefault="003A7630">
      <w:pPr>
        <w:suppressAutoHyphens w:val="0"/>
        <w:rPr>
          <w:i/>
          <w:iCs/>
        </w:rPr>
      </w:pPr>
      <w:r>
        <w:rPr>
          <w:i/>
          <w:iCs/>
        </w:rPr>
        <w:br w:type="page"/>
      </w:r>
    </w:p>
    <w:p w14:paraId="10529BD3" w14:textId="0588D976" w:rsidR="00E25612" w:rsidRPr="00E25612" w:rsidRDefault="0012114C" w:rsidP="00E25612">
      <w:pPr>
        <w:pStyle w:val="Zkladntextodsazen"/>
        <w:ind w:left="1003"/>
        <w:jc w:val="both"/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4FD2F67" wp14:editId="3D90D113">
            <wp:simplePos x="0" y="0"/>
            <wp:positionH relativeFrom="column">
              <wp:posOffset>438537</wp:posOffset>
            </wp:positionH>
            <wp:positionV relativeFrom="paragraph">
              <wp:posOffset>451099</wp:posOffset>
            </wp:positionV>
            <wp:extent cx="5445125" cy="3291840"/>
            <wp:effectExtent l="0" t="0" r="3175" b="3810"/>
            <wp:wrapTight wrapText="bothSides">
              <wp:wrapPolygon edited="0">
                <wp:start x="0" y="0"/>
                <wp:lineTo x="0" y="21500"/>
                <wp:lineTo x="21537" y="21500"/>
                <wp:lineTo x="21537" y="0"/>
                <wp:lineTo x="0" y="0"/>
              </wp:wrapPolygon>
            </wp:wrapTight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5" b="8487"/>
                    <a:stretch/>
                  </pic:blipFill>
                  <pic:spPr bwMode="auto">
                    <a:xfrm>
                      <a:off x="0" y="0"/>
                      <a:ext cx="544512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5DD86" w14:textId="1128FF8C" w:rsidR="00F63351" w:rsidRDefault="00AC76AA" w:rsidP="00F63351">
      <w:pPr>
        <w:pStyle w:val="Zkladntextodsazen"/>
        <w:numPr>
          <w:ilvl w:val="0"/>
          <w:numId w:val="18"/>
        </w:numPr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=1,76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</m:oMath>
    </w:p>
    <w:p w14:paraId="66EE0D53" w14:textId="6A56CDF9" w:rsidR="00E25612" w:rsidRPr="00E25612" w:rsidRDefault="00061527" w:rsidP="00E25612">
      <w:pPr>
        <w:pStyle w:val="Zkladntextodsazen"/>
        <w:ind w:left="1003"/>
        <w:jc w:val="both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DC4ECE2" wp14:editId="0D352F02">
            <wp:simplePos x="0" y="0"/>
            <wp:positionH relativeFrom="column">
              <wp:posOffset>407035</wp:posOffset>
            </wp:positionH>
            <wp:positionV relativeFrom="paragraph">
              <wp:posOffset>3722674</wp:posOffset>
            </wp:positionV>
            <wp:extent cx="5523865" cy="3315335"/>
            <wp:effectExtent l="0" t="0" r="635" b="0"/>
            <wp:wrapTight wrapText="bothSides">
              <wp:wrapPolygon edited="0">
                <wp:start x="0" y="0"/>
                <wp:lineTo x="0" y="21472"/>
                <wp:lineTo x="21528" y="21472"/>
                <wp:lineTo x="21528" y="0"/>
                <wp:lineTo x="0" y="0"/>
              </wp:wrapPolygon>
            </wp:wrapTight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5" b="8672"/>
                    <a:stretch/>
                  </pic:blipFill>
                  <pic:spPr bwMode="auto">
                    <a:xfrm>
                      <a:off x="0" y="0"/>
                      <a:ext cx="552386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12" w:rsidRPr="00E25612">
        <w:rPr>
          <w:i/>
          <w:iCs/>
        </w:rPr>
        <w:t>Přechodová charakteristika</w:t>
      </w:r>
    </w:p>
    <w:p w14:paraId="4A818C3E" w14:textId="4747CF12" w:rsidR="006A17FD" w:rsidRDefault="00E25612" w:rsidP="00E25612">
      <w:pPr>
        <w:pStyle w:val="Zkladntextodsazen"/>
        <w:ind w:left="1003"/>
        <w:jc w:val="both"/>
        <w:rPr>
          <w:i/>
          <w:iCs/>
        </w:rPr>
      </w:pPr>
      <w:r w:rsidRPr="00E25612">
        <w:rPr>
          <w:i/>
          <w:iCs/>
        </w:rPr>
        <w:t>Frekvenční charakteristika</w:t>
      </w:r>
    </w:p>
    <w:p w14:paraId="28DFC779" w14:textId="77777777" w:rsidR="006A17FD" w:rsidRDefault="006A17FD">
      <w:pPr>
        <w:suppressAutoHyphens w:val="0"/>
        <w:rPr>
          <w:i/>
          <w:iCs/>
        </w:rPr>
      </w:pPr>
      <w:r>
        <w:rPr>
          <w:i/>
          <w:iCs/>
        </w:rPr>
        <w:br w:type="page"/>
      </w:r>
    </w:p>
    <w:p w14:paraId="3288DB0A" w14:textId="5F73E1CB" w:rsidR="00E25612" w:rsidRPr="00E25612" w:rsidRDefault="00E25612" w:rsidP="00E25612">
      <w:pPr>
        <w:pStyle w:val="Zkladntextodsazen"/>
        <w:ind w:left="1003"/>
        <w:jc w:val="both"/>
        <w:rPr>
          <w:i/>
          <w:iCs/>
        </w:rPr>
      </w:pPr>
    </w:p>
    <w:p w14:paraId="1A00538B" w14:textId="6431806C" w:rsidR="00F63351" w:rsidRDefault="00AC76AA" w:rsidP="00F63351">
      <w:pPr>
        <w:pStyle w:val="Zkladntextodsazen"/>
        <w:numPr>
          <w:ilvl w:val="0"/>
          <w:numId w:val="18"/>
        </w:numPr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  <m:sup>
            <m:r>
              <w:rPr>
                <w:rFonts w:ascii="Cambria Math" w:hAnsi="Cambria Math"/>
              </w:rPr>
              <m:t>''</m:t>
            </m:r>
          </m:sup>
        </m:sSubSup>
        <m:r>
          <w:rPr>
            <w:rFonts w:ascii="Cambria Math" w:hAnsi="Cambria Math"/>
          </w:rPr>
          <m:t>=0,0385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  <m:r>
          <w:rPr>
            <w:rFonts w:ascii="Cambria Math" w:hAnsi="Cambria Math"/>
          </w:rPr>
          <m:t>-0,745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-0,138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</m:oMath>
    </w:p>
    <w:p w14:paraId="5A1889E5" w14:textId="7BA9FF5C" w:rsidR="0039577F" w:rsidRDefault="00AD6479" w:rsidP="0039577F">
      <w:pPr>
        <w:pStyle w:val="Zkladntextodsazen"/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C904B13" wp14:editId="1B99B9A0">
            <wp:simplePos x="0" y="0"/>
            <wp:positionH relativeFrom="margin">
              <wp:posOffset>549275</wp:posOffset>
            </wp:positionH>
            <wp:positionV relativeFrom="paragraph">
              <wp:posOffset>182880</wp:posOffset>
            </wp:positionV>
            <wp:extent cx="5032375" cy="3075940"/>
            <wp:effectExtent l="0" t="0" r="0" b="0"/>
            <wp:wrapTight wrapText="bothSides">
              <wp:wrapPolygon edited="0">
                <wp:start x="0" y="0"/>
                <wp:lineTo x="0" y="21404"/>
                <wp:lineTo x="21505" y="21404"/>
                <wp:lineTo x="21505" y="0"/>
                <wp:lineTo x="0" y="0"/>
              </wp:wrapPolygon>
            </wp:wrapTight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6" b="8305"/>
                    <a:stretch/>
                  </pic:blipFill>
                  <pic:spPr bwMode="auto">
                    <a:xfrm>
                      <a:off x="0" y="0"/>
                      <a:ext cx="503237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6A421" w14:textId="226E8BDF" w:rsidR="00E25612" w:rsidRDefault="00E25612" w:rsidP="00E25612">
      <w:pPr>
        <w:pStyle w:val="Zkladntextodsazen"/>
        <w:ind w:left="1003"/>
        <w:jc w:val="both"/>
        <w:rPr>
          <w:i/>
          <w:iCs/>
        </w:rPr>
      </w:pPr>
      <w:r w:rsidRPr="00E25612">
        <w:rPr>
          <w:i/>
          <w:iCs/>
        </w:rPr>
        <w:t>Přechodová charakteristika</w:t>
      </w:r>
    </w:p>
    <w:p w14:paraId="12995DB5" w14:textId="05F8BE63" w:rsidR="0039577F" w:rsidRPr="00E25612" w:rsidRDefault="00AD6479" w:rsidP="00E25612">
      <w:pPr>
        <w:pStyle w:val="Zkladntextodsazen"/>
        <w:ind w:left="1003"/>
        <w:jc w:val="both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73600" behindDoc="1" locked="0" layoutInCell="1" allowOverlap="1" wp14:anchorId="49BBA5ED" wp14:editId="577E0EFA">
            <wp:simplePos x="0" y="0"/>
            <wp:positionH relativeFrom="column">
              <wp:posOffset>542925</wp:posOffset>
            </wp:positionH>
            <wp:positionV relativeFrom="paragraph">
              <wp:posOffset>13335</wp:posOffset>
            </wp:positionV>
            <wp:extent cx="4876800" cy="2950210"/>
            <wp:effectExtent l="0" t="0" r="0" b="2540"/>
            <wp:wrapTight wrapText="bothSides">
              <wp:wrapPolygon edited="0">
                <wp:start x="0" y="0"/>
                <wp:lineTo x="0" y="21479"/>
                <wp:lineTo x="21516" y="21479"/>
                <wp:lineTo x="21516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7" b="8475"/>
                    <a:stretch/>
                  </pic:blipFill>
                  <pic:spPr bwMode="auto">
                    <a:xfrm>
                      <a:off x="0" y="0"/>
                      <a:ext cx="48768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54AE1" w14:textId="06B4ECEF" w:rsidR="00E25612" w:rsidRPr="00E25612" w:rsidRDefault="00E25612" w:rsidP="00E25612">
      <w:pPr>
        <w:pStyle w:val="Zkladntextodsazen"/>
        <w:ind w:left="1003"/>
        <w:jc w:val="both"/>
        <w:rPr>
          <w:i/>
          <w:iCs/>
        </w:rPr>
      </w:pPr>
      <w:r w:rsidRPr="00E25612">
        <w:rPr>
          <w:i/>
          <w:iCs/>
        </w:rPr>
        <w:t>Frekvenční charakteristika</w:t>
      </w:r>
    </w:p>
    <w:p w14:paraId="60CDC43F" w14:textId="2746A58A" w:rsidR="00CF7D4F" w:rsidRDefault="00CF7D4F" w:rsidP="00CF7D4F">
      <w:pPr>
        <w:pStyle w:val="Zkladntextodsazen"/>
        <w:ind w:left="643"/>
        <w:jc w:val="both"/>
      </w:pPr>
    </w:p>
    <w:p w14:paraId="50EE93B4" w14:textId="77777777" w:rsidR="007F237B" w:rsidRDefault="0074693A" w:rsidP="00021461">
      <w:pPr>
        <w:pStyle w:val="definice"/>
        <w:spacing w:before="283"/>
      </w:pPr>
      <w:r>
        <w:t>Závěr:</w:t>
      </w:r>
    </w:p>
    <w:p w14:paraId="6BA55307" w14:textId="3E9FAD67" w:rsidR="00755A0B" w:rsidRDefault="002E3CDA" w:rsidP="00755A0B">
      <w:pPr>
        <w:pStyle w:val="Zkladntextodsazen"/>
        <w:jc w:val="both"/>
      </w:pPr>
      <w:r>
        <w:t xml:space="preserve">Charakteristiky odpovídají </w:t>
      </w:r>
      <w:r w:rsidR="00AD6479">
        <w:t>předpokládaným charakteristikám. V prvním a druhém případě cahrakteristika se tvarem přibližuje exponenciálnímu tvaru. V třetím případě charakteristika se tvarem přibližuje lineární funkci a v poslední charakteristice lze vidět zákmity. Bohužel jsem nevytvořil simulaci zapojení prvního a druhého příkladu v sérii. Snažil jsem se tento nedostatek dodělat doma, ale má free verze softwaru dynast neumožnila.</w:t>
      </w:r>
      <w:r w:rsidR="00822651">
        <w:t xml:space="preserve"> Tato charakteristika by měla vycháze ve tvaru písmene S.</w:t>
      </w:r>
    </w:p>
    <w:p w14:paraId="2959C75F" w14:textId="280C853E" w:rsidR="00A210FF" w:rsidRPr="00A210FF" w:rsidRDefault="00A210FF" w:rsidP="00A210FF">
      <w:pPr>
        <w:tabs>
          <w:tab w:val="left" w:pos="6600"/>
        </w:tabs>
      </w:pPr>
    </w:p>
    <w:sectPr w:rsidR="00A210FF" w:rsidRPr="00A210FF" w:rsidSect="004C4261">
      <w:headerReference w:type="default" r:id="rId24"/>
      <w:headerReference w:type="first" r:id="rId25"/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EC855E" w14:textId="77777777" w:rsidR="00AC76AA" w:rsidRDefault="00AC76AA">
      <w:r>
        <w:separator/>
      </w:r>
    </w:p>
  </w:endnote>
  <w:endnote w:type="continuationSeparator" w:id="0">
    <w:p w14:paraId="0B015D24" w14:textId="77777777" w:rsidR="00AC76AA" w:rsidRDefault="00AC7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charset w:val="EE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C4CBFE" w14:textId="77777777" w:rsidR="00AC76AA" w:rsidRDefault="00AC76AA">
      <w:r>
        <w:separator/>
      </w:r>
    </w:p>
  </w:footnote>
  <w:footnote w:type="continuationSeparator" w:id="0">
    <w:p w14:paraId="4841AB24" w14:textId="77777777" w:rsidR="00AC76AA" w:rsidRDefault="00AC76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34AAC" w14:textId="77777777" w:rsidR="00DE7791" w:rsidRDefault="00DE7791">
    <w:pPr>
      <w:pStyle w:val="Zhlav"/>
    </w:pPr>
    <w:r>
      <w:rPr>
        <w:noProof/>
        <w:lang w:eastAsia="cs-CZ"/>
      </w:rPr>
      <w:drawing>
        <wp:inline distT="0" distB="0" distL="0" distR="0" wp14:anchorId="5CE9B928" wp14:editId="0D71141E">
          <wp:extent cx="5753735" cy="57785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735" cy="57785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773060" w14:textId="77777777" w:rsidR="00DE7791" w:rsidRDefault="00DE779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9077050"/>
    <w:multiLevelType w:val="hybridMultilevel"/>
    <w:tmpl w:val="0238699E"/>
    <w:lvl w:ilvl="0" w:tplc="0405000F">
      <w:start w:val="1"/>
      <w:numFmt w:val="decimal"/>
      <w:lvlText w:val="%1."/>
      <w:lvlJc w:val="left"/>
      <w:pPr>
        <w:ind w:left="1003" w:hanging="360"/>
      </w:pPr>
    </w:lvl>
    <w:lvl w:ilvl="1" w:tplc="04050019" w:tentative="1">
      <w:start w:val="1"/>
      <w:numFmt w:val="lowerLetter"/>
      <w:lvlText w:val="%2."/>
      <w:lvlJc w:val="left"/>
      <w:pPr>
        <w:ind w:left="1723" w:hanging="360"/>
      </w:pPr>
    </w:lvl>
    <w:lvl w:ilvl="2" w:tplc="0405001B" w:tentative="1">
      <w:start w:val="1"/>
      <w:numFmt w:val="lowerRoman"/>
      <w:lvlText w:val="%3."/>
      <w:lvlJc w:val="right"/>
      <w:pPr>
        <w:ind w:left="2443" w:hanging="180"/>
      </w:pPr>
    </w:lvl>
    <w:lvl w:ilvl="3" w:tplc="0405000F" w:tentative="1">
      <w:start w:val="1"/>
      <w:numFmt w:val="decimal"/>
      <w:lvlText w:val="%4."/>
      <w:lvlJc w:val="left"/>
      <w:pPr>
        <w:ind w:left="3163" w:hanging="360"/>
      </w:pPr>
    </w:lvl>
    <w:lvl w:ilvl="4" w:tplc="04050019" w:tentative="1">
      <w:start w:val="1"/>
      <w:numFmt w:val="lowerLetter"/>
      <w:lvlText w:val="%5."/>
      <w:lvlJc w:val="left"/>
      <w:pPr>
        <w:ind w:left="3883" w:hanging="360"/>
      </w:pPr>
    </w:lvl>
    <w:lvl w:ilvl="5" w:tplc="0405001B" w:tentative="1">
      <w:start w:val="1"/>
      <w:numFmt w:val="lowerRoman"/>
      <w:lvlText w:val="%6."/>
      <w:lvlJc w:val="right"/>
      <w:pPr>
        <w:ind w:left="4603" w:hanging="180"/>
      </w:pPr>
    </w:lvl>
    <w:lvl w:ilvl="6" w:tplc="0405000F" w:tentative="1">
      <w:start w:val="1"/>
      <w:numFmt w:val="decimal"/>
      <w:lvlText w:val="%7."/>
      <w:lvlJc w:val="left"/>
      <w:pPr>
        <w:ind w:left="5323" w:hanging="360"/>
      </w:pPr>
    </w:lvl>
    <w:lvl w:ilvl="7" w:tplc="04050019" w:tentative="1">
      <w:start w:val="1"/>
      <w:numFmt w:val="lowerLetter"/>
      <w:lvlText w:val="%8."/>
      <w:lvlJc w:val="left"/>
      <w:pPr>
        <w:ind w:left="6043" w:hanging="360"/>
      </w:pPr>
    </w:lvl>
    <w:lvl w:ilvl="8" w:tplc="0405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5" w15:restartNumberingAfterBreak="0">
    <w:nsid w:val="0B2D6FFB"/>
    <w:multiLevelType w:val="hybridMultilevel"/>
    <w:tmpl w:val="61DE037A"/>
    <w:lvl w:ilvl="0" w:tplc="26B2F53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07D3932"/>
    <w:multiLevelType w:val="hybridMultilevel"/>
    <w:tmpl w:val="E2FC9BFA"/>
    <w:lvl w:ilvl="0" w:tplc="0405000F">
      <w:start w:val="1"/>
      <w:numFmt w:val="decimal"/>
      <w:lvlText w:val="%1."/>
      <w:lvlJc w:val="left"/>
      <w:pPr>
        <w:ind w:left="1363" w:hanging="360"/>
      </w:pPr>
    </w:lvl>
    <w:lvl w:ilvl="1" w:tplc="04050019" w:tentative="1">
      <w:start w:val="1"/>
      <w:numFmt w:val="lowerLetter"/>
      <w:lvlText w:val="%2."/>
      <w:lvlJc w:val="left"/>
      <w:pPr>
        <w:ind w:left="2083" w:hanging="360"/>
      </w:pPr>
    </w:lvl>
    <w:lvl w:ilvl="2" w:tplc="0405001B" w:tentative="1">
      <w:start w:val="1"/>
      <w:numFmt w:val="lowerRoman"/>
      <w:lvlText w:val="%3."/>
      <w:lvlJc w:val="right"/>
      <w:pPr>
        <w:ind w:left="2803" w:hanging="180"/>
      </w:pPr>
    </w:lvl>
    <w:lvl w:ilvl="3" w:tplc="0405000F" w:tentative="1">
      <w:start w:val="1"/>
      <w:numFmt w:val="decimal"/>
      <w:lvlText w:val="%4."/>
      <w:lvlJc w:val="left"/>
      <w:pPr>
        <w:ind w:left="3523" w:hanging="360"/>
      </w:pPr>
    </w:lvl>
    <w:lvl w:ilvl="4" w:tplc="04050019" w:tentative="1">
      <w:start w:val="1"/>
      <w:numFmt w:val="lowerLetter"/>
      <w:lvlText w:val="%5."/>
      <w:lvlJc w:val="left"/>
      <w:pPr>
        <w:ind w:left="4243" w:hanging="360"/>
      </w:pPr>
    </w:lvl>
    <w:lvl w:ilvl="5" w:tplc="0405001B" w:tentative="1">
      <w:start w:val="1"/>
      <w:numFmt w:val="lowerRoman"/>
      <w:lvlText w:val="%6."/>
      <w:lvlJc w:val="right"/>
      <w:pPr>
        <w:ind w:left="4963" w:hanging="180"/>
      </w:pPr>
    </w:lvl>
    <w:lvl w:ilvl="6" w:tplc="0405000F" w:tentative="1">
      <w:start w:val="1"/>
      <w:numFmt w:val="decimal"/>
      <w:lvlText w:val="%7."/>
      <w:lvlJc w:val="left"/>
      <w:pPr>
        <w:ind w:left="5683" w:hanging="360"/>
      </w:pPr>
    </w:lvl>
    <w:lvl w:ilvl="7" w:tplc="04050019" w:tentative="1">
      <w:start w:val="1"/>
      <w:numFmt w:val="lowerLetter"/>
      <w:lvlText w:val="%8."/>
      <w:lvlJc w:val="left"/>
      <w:pPr>
        <w:ind w:left="6403" w:hanging="360"/>
      </w:pPr>
    </w:lvl>
    <w:lvl w:ilvl="8" w:tplc="0405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7" w15:restartNumberingAfterBreak="0">
    <w:nsid w:val="11232E7F"/>
    <w:multiLevelType w:val="hybridMultilevel"/>
    <w:tmpl w:val="16FACBA2"/>
    <w:lvl w:ilvl="0" w:tplc="CFA0DEE2">
      <w:start w:val="1"/>
      <w:numFmt w:val="lowerLetter"/>
      <w:lvlText w:val="%1)"/>
      <w:lvlJc w:val="left"/>
      <w:pPr>
        <w:ind w:left="643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1C6326E1"/>
    <w:multiLevelType w:val="hybridMultilevel"/>
    <w:tmpl w:val="08FC2FAA"/>
    <w:lvl w:ilvl="0" w:tplc="1988E80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1DA451AE"/>
    <w:multiLevelType w:val="hybridMultilevel"/>
    <w:tmpl w:val="67F466B6"/>
    <w:lvl w:ilvl="0" w:tplc="0405000F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23" w:hanging="360"/>
      </w:pPr>
    </w:lvl>
    <w:lvl w:ilvl="2" w:tplc="0405001B" w:tentative="1">
      <w:start w:val="1"/>
      <w:numFmt w:val="lowerRoman"/>
      <w:lvlText w:val="%3."/>
      <w:lvlJc w:val="right"/>
      <w:pPr>
        <w:ind w:left="2443" w:hanging="180"/>
      </w:pPr>
    </w:lvl>
    <w:lvl w:ilvl="3" w:tplc="0405000F" w:tentative="1">
      <w:start w:val="1"/>
      <w:numFmt w:val="decimal"/>
      <w:lvlText w:val="%4."/>
      <w:lvlJc w:val="left"/>
      <w:pPr>
        <w:ind w:left="3163" w:hanging="360"/>
      </w:pPr>
    </w:lvl>
    <w:lvl w:ilvl="4" w:tplc="04050019" w:tentative="1">
      <w:start w:val="1"/>
      <w:numFmt w:val="lowerLetter"/>
      <w:lvlText w:val="%5."/>
      <w:lvlJc w:val="left"/>
      <w:pPr>
        <w:ind w:left="3883" w:hanging="360"/>
      </w:pPr>
    </w:lvl>
    <w:lvl w:ilvl="5" w:tplc="0405001B" w:tentative="1">
      <w:start w:val="1"/>
      <w:numFmt w:val="lowerRoman"/>
      <w:lvlText w:val="%6."/>
      <w:lvlJc w:val="right"/>
      <w:pPr>
        <w:ind w:left="4603" w:hanging="180"/>
      </w:pPr>
    </w:lvl>
    <w:lvl w:ilvl="6" w:tplc="0405000F" w:tentative="1">
      <w:start w:val="1"/>
      <w:numFmt w:val="decimal"/>
      <w:lvlText w:val="%7."/>
      <w:lvlJc w:val="left"/>
      <w:pPr>
        <w:ind w:left="5323" w:hanging="360"/>
      </w:pPr>
    </w:lvl>
    <w:lvl w:ilvl="7" w:tplc="04050019" w:tentative="1">
      <w:start w:val="1"/>
      <w:numFmt w:val="lowerLetter"/>
      <w:lvlText w:val="%8."/>
      <w:lvlJc w:val="left"/>
      <w:pPr>
        <w:ind w:left="6043" w:hanging="360"/>
      </w:pPr>
    </w:lvl>
    <w:lvl w:ilvl="8" w:tplc="0405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0" w15:restartNumberingAfterBreak="0">
    <w:nsid w:val="34013967"/>
    <w:multiLevelType w:val="hybridMultilevel"/>
    <w:tmpl w:val="E0688F62"/>
    <w:lvl w:ilvl="0" w:tplc="04050017">
      <w:start w:val="1"/>
      <w:numFmt w:val="lowerLetter"/>
      <w:lvlText w:val="%1)"/>
      <w:lvlJc w:val="left"/>
      <w:pPr>
        <w:ind w:left="1363" w:hanging="360"/>
      </w:pPr>
    </w:lvl>
    <w:lvl w:ilvl="1" w:tplc="04050019" w:tentative="1">
      <w:start w:val="1"/>
      <w:numFmt w:val="lowerLetter"/>
      <w:lvlText w:val="%2."/>
      <w:lvlJc w:val="left"/>
      <w:pPr>
        <w:ind w:left="2083" w:hanging="360"/>
      </w:pPr>
    </w:lvl>
    <w:lvl w:ilvl="2" w:tplc="0405001B" w:tentative="1">
      <w:start w:val="1"/>
      <w:numFmt w:val="lowerRoman"/>
      <w:lvlText w:val="%3."/>
      <w:lvlJc w:val="right"/>
      <w:pPr>
        <w:ind w:left="2803" w:hanging="180"/>
      </w:pPr>
    </w:lvl>
    <w:lvl w:ilvl="3" w:tplc="0405000F" w:tentative="1">
      <w:start w:val="1"/>
      <w:numFmt w:val="decimal"/>
      <w:lvlText w:val="%4."/>
      <w:lvlJc w:val="left"/>
      <w:pPr>
        <w:ind w:left="3523" w:hanging="360"/>
      </w:pPr>
    </w:lvl>
    <w:lvl w:ilvl="4" w:tplc="04050019" w:tentative="1">
      <w:start w:val="1"/>
      <w:numFmt w:val="lowerLetter"/>
      <w:lvlText w:val="%5."/>
      <w:lvlJc w:val="left"/>
      <w:pPr>
        <w:ind w:left="4243" w:hanging="360"/>
      </w:pPr>
    </w:lvl>
    <w:lvl w:ilvl="5" w:tplc="0405001B" w:tentative="1">
      <w:start w:val="1"/>
      <w:numFmt w:val="lowerRoman"/>
      <w:lvlText w:val="%6."/>
      <w:lvlJc w:val="right"/>
      <w:pPr>
        <w:ind w:left="4963" w:hanging="180"/>
      </w:pPr>
    </w:lvl>
    <w:lvl w:ilvl="6" w:tplc="0405000F" w:tentative="1">
      <w:start w:val="1"/>
      <w:numFmt w:val="decimal"/>
      <w:lvlText w:val="%7."/>
      <w:lvlJc w:val="left"/>
      <w:pPr>
        <w:ind w:left="5683" w:hanging="360"/>
      </w:pPr>
    </w:lvl>
    <w:lvl w:ilvl="7" w:tplc="04050019" w:tentative="1">
      <w:start w:val="1"/>
      <w:numFmt w:val="lowerLetter"/>
      <w:lvlText w:val="%8."/>
      <w:lvlJc w:val="left"/>
      <w:pPr>
        <w:ind w:left="6403" w:hanging="360"/>
      </w:pPr>
    </w:lvl>
    <w:lvl w:ilvl="8" w:tplc="0405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11" w15:restartNumberingAfterBreak="0">
    <w:nsid w:val="3A3F4FF3"/>
    <w:multiLevelType w:val="hybridMultilevel"/>
    <w:tmpl w:val="C1EE49A0"/>
    <w:lvl w:ilvl="0" w:tplc="CFA0DEE2">
      <w:start w:val="1"/>
      <w:numFmt w:val="lowerLetter"/>
      <w:lvlText w:val="%1)"/>
      <w:lvlJc w:val="left"/>
      <w:pPr>
        <w:ind w:left="1003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723" w:hanging="360"/>
      </w:pPr>
    </w:lvl>
    <w:lvl w:ilvl="2" w:tplc="0405001B" w:tentative="1">
      <w:start w:val="1"/>
      <w:numFmt w:val="lowerRoman"/>
      <w:lvlText w:val="%3."/>
      <w:lvlJc w:val="right"/>
      <w:pPr>
        <w:ind w:left="2443" w:hanging="180"/>
      </w:pPr>
    </w:lvl>
    <w:lvl w:ilvl="3" w:tplc="0405000F" w:tentative="1">
      <w:start w:val="1"/>
      <w:numFmt w:val="decimal"/>
      <w:lvlText w:val="%4."/>
      <w:lvlJc w:val="left"/>
      <w:pPr>
        <w:ind w:left="3163" w:hanging="360"/>
      </w:pPr>
    </w:lvl>
    <w:lvl w:ilvl="4" w:tplc="04050019" w:tentative="1">
      <w:start w:val="1"/>
      <w:numFmt w:val="lowerLetter"/>
      <w:lvlText w:val="%5."/>
      <w:lvlJc w:val="left"/>
      <w:pPr>
        <w:ind w:left="3883" w:hanging="360"/>
      </w:pPr>
    </w:lvl>
    <w:lvl w:ilvl="5" w:tplc="0405001B" w:tentative="1">
      <w:start w:val="1"/>
      <w:numFmt w:val="lowerRoman"/>
      <w:lvlText w:val="%6."/>
      <w:lvlJc w:val="right"/>
      <w:pPr>
        <w:ind w:left="4603" w:hanging="180"/>
      </w:pPr>
    </w:lvl>
    <w:lvl w:ilvl="6" w:tplc="0405000F" w:tentative="1">
      <w:start w:val="1"/>
      <w:numFmt w:val="decimal"/>
      <w:lvlText w:val="%7."/>
      <w:lvlJc w:val="left"/>
      <w:pPr>
        <w:ind w:left="5323" w:hanging="360"/>
      </w:pPr>
    </w:lvl>
    <w:lvl w:ilvl="7" w:tplc="04050019" w:tentative="1">
      <w:start w:val="1"/>
      <w:numFmt w:val="lowerLetter"/>
      <w:lvlText w:val="%8."/>
      <w:lvlJc w:val="left"/>
      <w:pPr>
        <w:ind w:left="6043" w:hanging="360"/>
      </w:pPr>
    </w:lvl>
    <w:lvl w:ilvl="8" w:tplc="0405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2" w15:restartNumberingAfterBreak="0">
    <w:nsid w:val="3F850499"/>
    <w:multiLevelType w:val="hybridMultilevel"/>
    <w:tmpl w:val="04AED580"/>
    <w:lvl w:ilvl="0" w:tplc="6BBED60C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4F925876"/>
    <w:multiLevelType w:val="hybridMultilevel"/>
    <w:tmpl w:val="01F0A7CC"/>
    <w:lvl w:ilvl="0" w:tplc="04050017">
      <w:start w:val="1"/>
      <w:numFmt w:val="lowerLetter"/>
      <w:lvlText w:val="%1)"/>
      <w:lvlJc w:val="left"/>
      <w:pPr>
        <w:ind w:left="1003" w:hanging="360"/>
      </w:pPr>
    </w:lvl>
    <w:lvl w:ilvl="1" w:tplc="04050019" w:tentative="1">
      <w:start w:val="1"/>
      <w:numFmt w:val="lowerLetter"/>
      <w:lvlText w:val="%2."/>
      <w:lvlJc w:val="left"/>
      <w:pPr>
        <w:ind w:left="1723" w:hanging="360"/>
      </w:pPr>
    </w:lvl>
    <w:lvl w:ilvl="2" w:tplc="0405001B" w:tentative="1">
      <w:start w:val="1"/>
      <w:numFmt w:val="lowerRoman"/>
      <w:lvlText w:val="%3."/>
      <w:lvlJc w:val="right"/>
      <w:pPr>
        <w:ind w:left="2443" w:hanging="180"/>
      </w:pPr>
    </w:lvl>
    <w:lvl w:ilvl="3" w:tplc="0405000F" w:tentative="1">
      <w:start w:val="1"/>
      <w:numFmt w:val="decimal"/>
      <w:lvlText w:val="%4."/>
      <w:lvlJc w:val="left"/>
      <w:pPr>
        <w:ind w:left="3163" w:hanging="360"/>
      </w:pPr>
    </w:lvl>
    <w:lvl w:ilvl="4" w:tplc="04050019" w:tentative="1">
      <w:start w:val="1"/>
      <w:numFmt w:val="lowerLetter"/>
      <w:lvlText w:val="%5."/>
      <w:lvlJc w:val="left"/>
      <w:pPr>
        <w:ind w:left="3883" w:hanging="360"/>
      </w:pPr>
    </w:lvl>
    <w:lvl w:ilvl="5" w:tplc="0405001B" w:tentative="1">
      <w:start w:val="1"/>
      <w:numFmt w:val="lowerRoman"/>
      <w:lvlText w:val="%6."/>
      <w:lvlJc w:val="right"/>
      <w:pPr>
        <w:ind w:left="4603" w:hanging="180"/>
      </w:pPr>
    </w:lvl>
    <w:lvl w:ilvl="6" w:tplc="0405000F" w:tentative="1">
      <w:start w:val="1"/>
      <w:numFmt w:val="decimal"/>
      <w:lvlText w:val="%7."/>
      <w:lvlJc w:val="left"/>
      <w:pPr>
        <w:ind w:left="5323" w:hanging="360"/>
      </w:pPr>
    </w:lvl>
    <w:lvl w:ilvl="7" w:tplc="04050019" w:tentative="1">
      <w:start w:val="1"/>
      <w:numFmt w:val="lowerLetter"/>
      <w:lvlText w:val="%8."/>
      <w:lvlJc w:val="left"/>
      <w:pPr>
        <w:ind w:left="6043" w:hanging="360"/>
      </w:pPr>
    </w:lvl>
    <w:lvl w:ilvl="8" w:tplc="0405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4" w15:restartNumberingAfterBreak="0">
    <w:nsid w:val="53A94AF2"/>
    <w:multiLevelType w:val="hybridMultilevel"/>
    <w:tmpl w:val="C1EE49A0"/>
    <w:lvl w:ilvl="0" w:tplc="CFA0DEE2">
      <w:start w:val="1"/>
      <w:numFmt w:val="lowerLetter"/>
      <w:lvlText w:val="%1)"/>
      <w:lvlJc w:val="left"/>
      <w:pPr>
        <w:ind w:left="100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23" w:hanging="360"/>
      </w:pPr>
    </w:lvl>
    <w:lvl w:ilvl="2" w:tplc="0405001B" w:tentative="1">
      <w:start w:val="1"/>
      <w:numFmt w:val="lowerRoman"/>
      <w:lvlText w:val="%3."/>
      <w:lvlJc w:val="right"/>
      <w:pPr>
        <w:ind w:left="2443" w:hanging="180"/>
      </w:pPr>
    </w:lvl>
    <w:lvl w:ilvl="3" w:tplc="0405000F" w:tentative="1">
      <w:start w:val="1"/>
      <w:numFmt w:val="decimal"/>
      <w:lvlText w:val="%4."/>
      <w:lvlJc w:val="left"/>
      <w:pPr>
        <w:ind w:left="3163" w:hanging="360"/>
      </w:pPr>
    </w:lvl>
    <w:lvl w:ilvl="4" w:tplc="04050019" w:tentative="1">
      <w:start w:val="1"/>
      <w:numFmt w:val="lowerLetter"/>
      <w:lvlText w:val="%5."/>
      <w:lvlJc w:val="left"/>
      <w:pPr>
        <w:ind w:left="3883" w:hanging="360"/>
      </w:pPr>
    </w:lvl>
    <w:lvl w:ilvl="5" w:tplc="0405001B" w:tentative="1">
      <w:start w:val="1"/>
      <w:numFmt w:val="lowerRoman"/>
      <w:lvlText w:val="%6."/>
      <w:lvlJc w:val="right"/>
      <w:pPr>
        <w:ind w:left="4603" w:hanging="180"/>
      </w:pPr>
    </w:lvl>
    <w:lvl w:ilvl="6" w:tplc="0405000F" w:tentative="1">
      <w:start w:val="1"/>
      <w:numFmt w:val="decimal"/>
      <w:lvlText w:val="%7."/>
      <w:lvlJc w:val="left"/>
      <w:pPr>
        <w:ind w:left="5323" w:hanging="360"/>
      </w:pPr>
    </w:lvl>
    <w:lvl w:ilvl="7" w:tplc="04050019" w:tentative="1">
      <w:start w:val="1"/>
      <w:numFmt w:val="lowerLetter"/>
      <w:lvlText w:val="%8."/>
      <w:lvlJc w:val="left"/>
      <w:pPr>
        <w:ind w:left="6043" w:hanging="360"/>
      </w:pPr>
    </w:lvl>
    <w:lvl w:ilvl="8" w:tplc="0405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5" w15:restartNumberingAfterBreak="0">
    <w:nsid w:val="622333C2"/>
    <w:multiLevelType w:val="hybridMultilevel"/>
    <w:tmpl w:val="AC9C78B4"/>
    <w:lvl w:ilvl="0" w:tplc="1B6A3A86">
      <w:start w:val="1"/>
      <w:numFmt w:val="lowerLetter"/>
      <w:lvlText w:val="%1)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6" w15:restartNumberingAfterBreak="0">
    <w:nsid w:val="66B56C63"/>
    <w:multiLevelType w:val="hybridMultilevel"/>
    <w:tmpl w:val="C1EE49A0"/>
    <w:lvl w:ilvl="0" w:tplc="CFA0DEE2">
      <w:start w:val="1"/>
      <w:numFmt w:val="lowerLetter"/>
      <w:lvlText w:val="%1)"/>
      <w:lvlJc w:val="left"/>
      <w:pPr>
        <w:ind w:left="100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23" w:hanging="360"/>
      </w:pPr>
    </w:lvl>
    <w:lvl w:ilvl="2" w:tplc="0405001B" w:tentative="1">
      <w:start w:val="1"/>
      <w:numFmt w:val="lowerRoman"/>
      <w:lvlText w:val="%3."/>
      <w:lvlJc w:val="right"/>
      <w:pPr>
        <w:ind w:left="2443" w:hanging="180"/>
      </w:pPr>
    </w:lvl>
    <w:lvl w:ilvl="3" w:tplc="0405000F" w:tentative="1">
      <w:start w:val="1"/>
      <w:numFmt w:val="decimal"/>
      <w:lvlText w:val="%4."/>
      <w:lvlJc w:val="left"/>
      <w:pPr>
        <w:ind w:left="3163" w:hanging="360"/>
      </w:pPr>
    </w:lvl>
    <w:lvl w:ilvl="4" w:tplc="04050019" w:tentative="1">
      <w:start w:val="1"/>
      <w:numFmt w:val="lowerLetter"/>
      <w:lvlText w:val="%5."/>
      <w:lvlJc w:val="left"/>
      <w:pPr>
        <w:ind w:left="3883" w:hanging="360"/>
      </w:pPr>
    </w:lvl>
    <w:lvl w:ilvl="5" w:tplc="0405001B" w:tentative="1">
      <w:start w:val="1"/>
      <w:numFmt w:val="lowerRoman"/>
      <w:lvlText w:val="%6."/>
      <w:lvlJc w:val="right"/>
      <w:pPr>
        <w:ind w:left="4603" w:hanging="180"/>
      </w:pPr>
    </w:lvl>
    <w:lvl w:ilvl="6" w:tplc="0405000F" w:tentative="1">
      <w:start w:val="1"/>
      <w:numFmt w:val="decimal"/>
      <w:lvlText w:val="%7."/>
      <w:lvlJc w:val="left"/>
      <w:pPr>
        <w:ind w:left="5323" w:hanging="360"/>
      </w:pPr>
    </w:lvl>
    <w:lvl w:ilvl="7" w:tplc="04050019" w:tentative="1">
      <w:start w:val="1"/>
      <w:numFmt w:val="lowerLetter"/>
      <w:lvlText w:val="%8."/>
      <w:lvlJc w:val="left"/>
      <w:pPr>
        <w:ind w:left="6043" w:hanging="360"/>
      </w:pPr>
    </w:lvl>
    <w:lvl w:ilvl="8" w:tplc="0405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7" w15:restartNumberingAfterBreak="0">
    <w:nsid w:val="76FE3570"/>
    <w:multiLevelType w:val="hybridMultilevel"/>
    <w:tmpl w:val="1E4E157C"/>
    <w:lvl w:ilvl="0" w:tplc="9980553A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17"/>
  </w:num>
  <w:num w:numId="6">
    <w:abstractNumId w:val="12"/>
  </w:num>
  <w:num w:numId="7">
    <w:abstractNumId w:val="5"/>
  </w:num>
  <w:num w:numId="8">
    <w:abstractNumId w:val="8"/>
  </w:num>
  <w:num w:numId="9">
    <w:abstractNumId w:val="15"/>
  </w:num>
  <w:num w:numId="10">
    <w:abstractNumId w:val="7"/>
  </w:num>
  <w:num w:numId="11">
    <w:abstractNumId w:val="9"/>
  </w:num>
  <w:num w:numId="12">
    <w:abstractNumId w:val="4"/>
  </w:num>
  <w:num w:numId="13">
    <w:abstractNumId w:val="11"/>
  </w:num>
  <w:num w:numId="14">
    <w:abstractNumId w:val="16"/>
  </w:num>
  <w:num w:numId="15">
    <w:abstractNumId w:val="6"/>
  </w:num>
  <w:num w:numId="16">
    <w:abstractNumId w:val="10"/>
  </w:num>
  <w:num w:numId="17">
    <w:abstractNumId w:val="13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proofState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414"/>
    <w:rsid w:val="0002107E"/>
    <w:rsid w:val="00021461"/>
    <w:rsid w:val="000323EA"/>
    <w:rsid w:val="00051ACE"/>
    <w:rsid w:val="00061527"/>
    <w:rsid w:val="000630D1"/>
    <w:rsid w:val="00065414"/>
    <w:rsid w:val="00095311"/>
    <w:rsid w:val="000A4C3D"/>
    <w:rsid w:val="000D3229"/>
    <w:rsid w:val="000F76B2"/>
    <w:rsid w:val="0011705D"/>
    <w:rsid w:val="0012114C"/>
    <w:rsid w:val="001349FF"/>
    <w:rsid w:val="00136438"/>
    <w:rsid w:val="00174953"/>
    <w:rsid w:val="00195807"/>
    <w:rsid w:val="002123AB"/>
    <w:rsid w:val="002245CB"/>
    <w:rsid w:val="00231DA4"/>
    <w:rsid w:val="00275B69"/>
    <w:rsid w:val="00280027"/>
    <w:rsid w:val="00294C36"/>
    <w:rsid w:val="002B482E"/>
    <w:rsid w:val="002E3CDA"/>
    <w:rsid w:val="002E401E"/>
    <w:rsid w:val="002F21D9"/>
    <w:rsid w:val="002F6978"/>
    <w:rsid w:val="003046A9"/>
    <w:rsid w:val="00312318"/>
    <w:rsid w:val="00314410"/>
    <w:rsid w:val="00322DD2"/>
    <w:rsid w:val="00332D07"/>
    <w:rsid w:val="00332DE0"/>
    <w:rsid w:val="003526E7"/>
    <w:rsid w:val="00357C1B"/>
    <w:rsid w:val="00361C97"/>
    <w:rsid w:val="00365701"/>
    <w:rsid w:val="00374ECE"/>
    <w:rsid w:val="003778E6"/>
    <w:rsid w:val="00392E92"/>
    <w:rsid w:val="00393EE9"/>
    <w:rsid w:val="0039577F"/>
    <w:rsid w:val="003A3CC9"/>
    <w:rsid w:val="003A7630"/>
    <w:rsid w:val="003B0E22"/>
    <w:rsid w:val="003B5F1B"/>
    <w:rsid w:val="003C7F82"/>
    <w:rsid w:val="00410981"/>
    <w:rsid w:val="00415775"/>
    <w:rsid w:val="0042565C"/>
    <w:rsid w:val="0044327C"/>
    <w:rsid w:val="00480EE3"/>
    <w:rsid w:val="00494F9D"/>
    <w:rsid w:val="004B16D2"/>
    <w:rsid w:val="004B19EA"/>
    <w:rsid w:val="004C062C"/>
    <w:rsid w:val="004C4261"/>
    <w:rsid w:val="004C6907"/>
    <w:rsid w:val="004E6E12"/>
    <w:rsid w:val="004F648A"/>
    <w:rsid w:val="00515957"/>
    <w:rsid w:val="00520A2E"/>
    <w:rsid w:val="00525885"/>
    <w:rsid w:val="00534FF4"/>
    <w:rsid w:val="005355C2"/>
    <w:rsid w:val="005437D5"/>
    <w:rsid w:val="0054416A"/>
    <w:rsid w:val="00554BD0"/>
    <w:rsid w:val="00573BD6"/>
    <w:rsid w:val="00591024"/>
    <w:rsid w:val="005B6E06"/>
    <w:rsid w:val="005D1F6B"/>
    <w:rsid w:val="005E2474"/>
    <w:rsid w:val="005F6F2E"/>
    <w:rsid w:val="00604DAB"/>
    <w:rsid w:val="00610317"/>
    <w:rsid w:val="0061387C"/>
    <w:rsid w:val="00642766"/>
    <w:rsid w:val="006457D0"/>
    <w:rsid w:val="0068403B"/>
    <w:rsid w:val="00685385"/>
    <w:rsid w:val="0069068E"/>
    <w:rsid w:val="006A17FD"/>
    <w:rsid w:val="006C630B"/>
    <w:rsid w:val="007133CA"/>
    <w:rsid w:val="007164A6"/>
    <w:rsid w:val="007202AF"/>
    <w:rsid w:val="0074693A"/>
    <w:rsid w:val="00755A0B"/>
    <w:rsid w:val="0076532A"/>
    <w:rsid w:val="007666A5"/>
    <w:rsid w:val="00766875"/>
    <w:rsid w:val="007A352A"/>
    <w:rsid w:val="007A5A73"/>
    <w:rsid w:val="007A5DCB"/>
    <w:rsid w:val="007A6328"/>
    <w:rsid w:val="007B5B3B"/>
    <w:rsid w:val="007D35CE"/>
    <w:rsid w:val="007F0114"/>
    <w:rsid w:val="007F237B"/>
    <w:rsid w:val="00800A94"/>
    <w:rsid w:val="00822651"/>
    <w:rsid w:val="00824534"/>
    <w:rsid w:val="008306BD"/>
    <w:rsid w:val="00832A8B"/>
    <w:rsid w:val="008541AC"/>
    <w:rsid w:val="00876D91"/>
    <w:rsid w:val="008926C0"/>
    <w:rsid w:val="00893FF5"/>
    <w:rsid w:val="008B77E7"/>
    <w:rsid w:val="008D2B38"/>
    <w:rsid w:val="008D5ABA"/>
    <w:rsid w:val="008D6482"/>
    <w:rsid w:val="008E265D"/>
    <w:rsid w:val="008F1D89"/>
    <w:rsid w:val="0090263B"/>
    <w:rsid w:val="0093438B"/>
    <w:rsid w:val="00951CA7"/>
    <w:rsid w:val="009614F4"/>
    <w:rsid w:val="00965A4D"/>
    <w:rsid w:val="00975B48"/>
    <w:rsid w:val="00995734"/>
    <w:rsid w:val="009D26BB"/>
    <w:rsid w:val="009E1524"/>
    <w:rsid w:val="00A00F6B"/>
    <w:rsid w:val="00A14542"/>
    <w:rsid w:val="00A145E6"/>
    <w:rsid w:val="00A20467"/>
    <w:rsid w:val="00A210FF"/>
    <w:rsid w:val="00A22535"/>
    <w:rsid w:val="00A3382F"/>
    <w:rsid w:val="00A43226"/>
    <w:rsid w:val="00A50975"/>
    <w:rsid w:val="00A679D6"/>
    <w:rsid w:val="00A862E2"/>
    <w:rsid w:val="00AB7E25"/>
    <w:rsid w:val="00AC09B8"/>
    <w:rsid w:val="00AC336C"/>
    <w:rsid w:val="00AC52C2"/>
    <w:rsid w:val="00AC76AA"/>
    <w:rsid w:val="00AD6479"/>
    <w:rsid w:val="00AE6291"/>
    <w:rsid w:val="00B032DB"/>
    <w:rsid w:val="00B11B8F"/>
    <w:rsid w:val="00B27738"/>
    <w:rsid w:val="00B359F9"/>
    <w:rsid w:val="00B60082"/>
    <w:rsid w:val="00B70FA4"/>
    <w:rsid w:val="00B76A22"/>
    <w:rsid w:val="00BA58E9"/>
    <w:rsid w:val="00BD1C3D"/>
    <w:rsid w:val="00BE01A6"/>
    <w:rsid w:val="00BE4F49"/>
    <w:rsid w:val="00BE619F"/>
    <w:rsid w:val="00C02300"/>
    <w:rsid w:val="00C10E64"/>
    <w:rsid w:val="00C218DB"/>
    <w:rsid w:val="00C33266"/>
    <w:rsid w:val="00C35B6C"/>
    <w:rsid w:val="00C44586"/>
    <w:rsid w:val="00C549C4"/>
    <w:rsid w:val="00C63FE4"/>
    <w:rsid w:val="00C7475F"/>
    <w:rsid w:val="00C929F1"/>
    <w:rsid w:val="00C93ECF"/>
    <w:rsid w:val="00C94D61"/>
    <w:rsid w:val="00CA7684"/>
    <w:rsid w:val="00CB5C1F"/>
    <w:rsid w:val="00CC7E1F"/>
    <w:rsid w:val="00CD1052"/>
    <w:rsid w:val="00CD6C7B"/>
    <w:rsid w:val="00CF7D4F"/>
    <w:rsid w:val="00D14651"/>
    <w:rsid w:val="00D20710"/>
    <w:rsid w:val="00D23254"/>
    <w:rsid w:val="00D24DEF"/>
    <w:rsid w:val="00D34CBB"/>
    <w:rsid w:val="00D43283"/>
    <w:rsid w:val="00D463A2"/>
    <w:rsid w:val="00D96BE6"/>
    <w:rsid w:val="00DB4D69"/>
    <w:rsid w:val="00DB675C"/>
    <w:rsid w:val="00DC022F"/>
    <w:rsid w:val="00DC4FD5"/>
    <w:rsid w:val="00DC5EC0"/>
    <w:rsid w:val="00DE7791"/>
    <w:rsid w:val="00E25612"/>
    <w:rsid w:val="00E77DC0"/>
    <w:rsid w:val="00E908CA"/>
    <w:rsid w:val="00E9090A"/>
    <w:rsid w:val="00E91C42"/>
    <w:rsid w:val="00E94263"/>
    <w:rsid w:val="00EC3A25"/>
    <w:rsid w:val="00ED352E"/>
    <w:rsid w:val="00ED38EF"/>
    <w:rsid w:val="00ED4E1F"/>
    <w:rsid w:val="00ED71E7"/>
    <w:rsid w:val="00EE48A3"/>
    <w:rsid w:val="00EF0068"/>
    <w:rsid w:val="00EF583B"/>
    <w:rsid w:val="00F003D2"/>
    <w:rsid w:val="00F1516D"/>
    <w:rsid w:val="00F36D26"/>
    <w:rsid w:val="00F4164A"/>
    <w:rsid w:val="00F46E55"/>
    <w:rsid w:val="00F63351"/>
    <w:rsid w:val="00F86908"/>
    <w:rsid w:val="00F873C8"/>
    <w:rsid w:val="00F96C77"/>
    <w:rsid w:val="00FA77FE"/>
    <w:rsid w:val="00FB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7419699F"/>
  <w15:chartTrackingRefBased/>
  <w15:docId w15:val="{5FFE53D6-1F8D-4082-8EB9-8465C9414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link w:val="ZkladntextodsazenChar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character" w:customStyle="1" w:styleId="ZkladntextodsazenChar">
    <w:name w:val="Základní text odsazený Char"/>
    <w:link w:val="Zkladntextodsazen"/>
    <w:rsid w:val="007A352A"/>
    <w:rPr>
      <w:sz w:val="24"/>
      <w:szCs w:val="24"/>
      <w:lang w:eastAsia="zh-CN"/>
    </w:rPr>
  </w:style>
  <w:style w:type="paragraph" w:styleId="Odstavecseseznamem">
    <w:name w:val="List Paragraph"/>
    <w:basedOn w:val="Normln"/>
    <w:uiPriority w:val="34"/>
    <w:qFormat/>
    <w:rsid w:val="007A5DCB"/>
    <w:pPr>
      <w:ind w:left="708"/>
    </w:pPr>
  </w:style>
  <w:style w:type="table" w:styleId="Mkatabulky">
    <w:name w:val="Table Grid"/>
    <w:basedOn w:val="Normlntabulka"/>
    <w:uiPriority w:val="59"/>
    <w:rsid w:val="002F69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8541A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MPORTANT\&#352;kola\A4\ACV\sablona-referat-acv.dot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8CB9D-B3CF-4DE3-B47D-8618244EA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sablona-referat-acv.dot</Template>
  <TotalTime>3841</TotalTime>
  <Pages>8</Pages>
  <Words>415</Words>
  <Characters>2455</Characters>
  <Application>Microsoft Office Word</Application>
  <DocSecurity>0</DocSecurity>
  <Lines>20</Lines>
  <Paragraphs>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Zdenda</dc:creator>
  <cp:keywords/>
  <cp:lastModifiedBy>Zdeněk Paikrt</cp:lastModifiedBy>
  <cp:revision>142</cp:revision>
  <cp:lastPrinted>2019-12-04T11:36:00Z</cp:lastPrinted>
  <dcterms:created xsi:type="dcterms:W3CDTF">2019-10-08T08:12:00Z</dcterms:created>
  <dcterms:modified xsi:type="dcterms:W3CDTF">2019-12-17T18:16:00Z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