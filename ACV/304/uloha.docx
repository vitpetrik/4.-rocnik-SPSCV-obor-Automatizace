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F7B710" w14:textId="77777777" w:rsidR="00ED38EF" w:rsidRDefault="0074693A">
      <w:pPr>
        <w:pStyle w:val="Titul"/>
        <w:rPr>
          <w:sz w:val="32"/>
          <w:szCs w:val="32"/>
        </w:rPr>
      </w:pPr>
      <w:bookmarkStart w:id="0" w:name="_Hlk21962496"/>
      <w:bookmarkEnd w:id="0"/>
      <w:r>
        <w:t>Automatizační cvičení</w:t>
      </w:r>
    </w:p>
    <w:tbl>
      <w:tblPr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414"/>
        <w:gridCol w:w="1416"/>
        <w:gridCol w:w="2604"/>
        <w:gridCol w:w="1132"/>
        <w:gridCol w:w="2494"/>
      </w:tblGrid>
      <w:tr w:rsidR="00ED38EF" w14:paraId="51E9B558" w14:textId="77777777" w:rsidTr="00EE48A3">
        <w:trPr>
          <w:trHeight w:val="690"/>
        </w:trPr>
        <w:tc>
          <w:tcPr>
            <w:tcW w:w="1414" w:type="dxa"/>
            <w:shd w:val="clear" w:color="auto" w:fill="auto"/>
            <w:vAlign w:val="center"/>
          </w:tcPr>
          <w:p w14:paraId="1436A899" w14:textId="77777777" w:rsidR="00ED38EF" w:rsidRDefault="0074693A">
            <w:pPr>
              <w:pStyle w:val="razitko"/>
              <w:rPr>
                <w:sz w:val="28"/>
                <w:szCs w:val="28"/>
              </w:rPr>
            </w:pPr>
            <w:r>
              <w:rPr>
                <w:b/>
                <w:bCs/>
                <w:sz w:val="32"/>
                <w:szCs w:val="32"/>
              </w:rPr>
              <w:t>A4</w:t>
            </w:r>
          </w:p>
        </w:tc>
        <w:tc>
          <w:tcPr>
            <w:tcW w:w="7646" w:type="dxa"/>
            <w:gridSpan w:val="4"/>
            <w:shd w:val="clear" w:color="auto" w:fill="auto"/>
          </w:tcPr>
          <w:p w14:paraId="0FEEA983" w14:textId="041F3B62" w:rsidR="00ED38EF" w:rsidRDefault="00074815">
            <w:pPr>
              <w:pStyle w:val="Obsahtabulky"/>
              <w:jc w:val="center"/>
            </w:pPr>
            <w:r>
              <w:t>304</w:t>
            </w:r>
            <w:r w:rsidR="00BF391C">
              <w:t xml:space="preserve">. </w:t>
            </w:r>
            <w:r w:rsidRPr="00074815">
              <w:t>PLC s OP – Sekvenční elektropneumatika</w:t>
            </w:r>
          </w:p>
        </w:tc>
      </w:tr>
      <w:tr w:rsidR="00ED38EF" w14:paraId="4EC53BA3" w14:textId="77777777" w:rsidTr="00EE48A3">
        <w:trPr>
          <w:trHeight w:val="420"/>
        </w:trPr>
        <w:tc>
          <w:tcPr>
            <w:tcW w:w="2830" w:type="dxa"/>
            <w:gridSpan w:val="2"/>
            <w:shd w:val="clear" w:color="auto" w:fill="auto"/>
          </w:tcPr>
          <w:p w14:paraId="0DDED800" w14:textId="27AAF982" w:rsidR="00ED38EF" w:rsidRDefault="00A27939">
            <w:pPr>
              <w:pStyle w:val="Obsahtabulky"/>
            </w:pPr>
            <w:r>
              <w:t>Vít Petřík</w:t>
            </w:r>
          </w:p>
        </w:tc>
        <w:tc>
          <w:tcPr>
            <w:tcW w:w="2604" w:type="dxa"/>
            <w:shd w:val="clear" w:color="auto" w:fill="auto"/>
          </w:tcPr>
          <w:p w14:paraId="3911221C" w14:textId="77777777" w:rsidR="00ED38EF" w:rsidRDefault="00ED38EF">
            <w:pPr>
              <w:pStyle w:val="Obsahtabulky"/>
              <w:jc w:val="center"/>
            </w:pPr>
          </w:p>
        </w:tc>
        <w:tc>
          <w:tcPr>
            <w:tcW w:w="1132" w:type="dxa"/>
            <w:shd w:val="clear" w:color="auto" w:fill="auto"/>
          </w:tcPr>
          <w:p w14:paraId="61566928" w14:textId="2F2EDCE0" w:rsidR="00ED38EF" w:rsidRDefault="0074693A">
            <w:pPr>
              <w:pStyle w:val="Obsahtabulky"/>
              <w:jc w:val="center"/>
            </w:pPr>
            <w:r>
              <w:fldChar w:fldCharType="begin"/>
            </w:r>
            <w:r>
              <w:instrText xml:space="preserve"> PAGE </w:instrText>
            </w:r>
            <w:r>
              <w:fldChar w:fldCharType="separate"/>
            </w:r>
            <w:r w:rsidR="000B3528">
              <w:rPr>
                <w:noProof/>
              </w:rPr>
              <w:t>1</w:t>
            </w:r>
            <w:r>
              <w:fldChar w:fldCharType="end"/>
            </w:r>
            <w:r>
              <w:t>/</w:t>
            </w:r>
            <w:r w:rsidR="00E01FD7">
              <w:t>7</w:t>
            </w:r>
          </w:p>
        </w:tc>
        <w:tc>
          <w:tcPr>
            <w:tcW w:w="2494" w:type="dxa"/>
            <w:shd w:val="clear" w:color="auto" w:fill="auto"/>
          </w:tcPr>
          <w:p w14:paraId="4B0D0D54" w14:textId="77777777" w:rsidR="00ED38EF" w:rsidRDefault="0074693A">
            <w:pPr>
              <w:pStyle w:val="Obsahtabulky"/>
            </w:pPr>
            <w:r>
              <w:t>Známka:</w:t>
            </w:r>
          </w:p>
        </w:tc>
      </w:tr>
      <w:tr w:rsidR="00ED38EF" w14:paraId="3ADD212F" w14:textId="77777777" w:rsidTr="00EE48A3">
        <w:trPr>
          <w:trHeight w:val="465"/>
        </w:trPr>
        <w:tc>
          <w:tcPr>
            <w:tcW w:w="2830" w:type="dxa"/>
            <w:gridSpan w:val="2"/>
            <w:shd w:val="clear" w:color="auto" w:fill="auto"/>
          </w:tcPr>
          <w:p w14:paraId="7F8DBA2C" w14:textId="5CBE2626" w:rsidR="00ED38EF" w:rsidRDefault="004527D8">
            <w:pPr>
              <w:pStyle w:val="Obsahtabulky"/>
            </w:pPr>
            <w:r>
              <w:t>12</w:t>
            </w:r>
            <w:r w:rsidR="00BF391C">
              <w:t xml:space="preserve">. </w:t>
            </w:r>
            <w:r w:rsidR="00630072">
              <w:t>2</w:t>
            </w:r>
            <w:r w:rsidR="00BF391C">
              <w:t>. 20</w:t>
            </w:r>
            <w:r>
              <w:t>20</w:t>
            </w:r>
          </w:p>
        </w:tc>
        <w:tc>
          <w:tcPr>
            <w:tcW w:w="2604" w:type="dxa"/>
            <w:shd w:val="clear" w:color="auto" w:fill="auto"/>
          </w:tcPr>
          <w:p w14:paraId="7B2C21A4" w14:textId="323B697D" w:rsidR="00ED38EF" w:rsidRDefault="00630072">
            <w:pPr>
              <w:pStyle w:val="Obsahtabulky"/>
            </w:pPr>
            <w:r>
              <w:t>1</w:t>
            </w:r>
            <w:r w:rsidR="004527D8">
              <w:t>9</w:t>
            </w:r>
            <w:r w:rsidR="002944A4">
              <w:t>.</w:t>
            </w:r>
            <w:r w:rsidR="0022228E">
              <w:t xml:space="preserve"> </w:t>
            </w:r>
            <w:r w:rsidR="004A05F6">
              <w:t>2</w:t>
            </w:r>
            <w:r w:rsidR="002944A4">
              <w:t>. 20</w:t>
            </w:r>
            <w:r w:rsidR="004527D8">
              <w:t>20</w:t>
            </w:r>
          </w:p>
        </w:tc>
        <w:tc>
          <w:tcPr>
            <w:tcW w:w="1132" w:type="dxa"/>
            <w:shd w:val="clear" w:color="auto" w:fill="auto"/>
          </w:tcPr>
          <w:p w14:paraId="671393ED" w14:textId="77777777" w:rsidR="00ED38EF" w:rsidRDefault="00ED38EF">
            <w:pPr>
              <w:pStyle w:val="Obsahtabulky"/>
              <w:jc w:val="center"/>
            </w:pPr>
          </w:p>
        </w:tc>
        <w:tc>
          <w:tcPr>
            <w:tcW w:w="2494" w:type="dxa"/>
            <w:shd w:val="clear" w:color="auto" w:fill="auto"/>
          </w:tcPr>
          <w:p w14:paraId="751ED4F8" w14:textId="77777777" w:rsidR="00ED38EF" w:rsidRDefault="0074693A">
            <w:pPr>
              <w:pStyle w:val="Obsahtabulky"/>
            </w:pPr>
            <w:r>
              <w:t>Odevzdáno:</w:t>
            </w:r>
          </w:p>
        </w:tc>
      </w:tr>
    </w:tbl>
    <w:p w14:paraId="40889FDF" w14:textId="77777777" w:rsidR="004849F5" w:rsidRDefault="004849F5">
      <w:pPr>
        <w:pStyle w:val="definice"/>
      </w:pPr>
    </w:p>
    <w:p w14:paraId="1D6644D9" w14:textId="16F2F8A0" w:rsidR="00ED38EF" w:rsidRDefault="0074693A" w:rsidP="00356450">
      <w:pPr>
        <w:pStyle w:val="definice"/>
        <w:spacing w:after="240"/>
      </w:pPr>
      <w:r>
        <w:t>Zadání:</w:t>
      </w:r>
    </w:p>
    <w:p w14:paraId="0238DE42" w14:textId="54BE8146" w:rsidR="00514B57" w:rsidRDefault="00A56204" w:rsidP="00356450">
      <w:pPr>
        <w:pStyle w:val="definice"/>
        <w:spacing w:after="240"/>
        <w:rPr>
          <w:b w:val="0"/>
          <w:bCs/>
        </w:rPr>
      </w:pPr>
      <w:r>
        <w:rPr>
          <w:b w:val="0"/>
          <w:bCs/>
        </w:rPr>
        <w:t xml:space="preserve">Navrhněte </w:t>
      </w:r>
      <w:r w:rsidR="004725C7">
        <w:rPr>
          <w:b w:val="0"/>
          <w:bCs/>
        </w:rPr>
        <w:t xml:space="preserve">program, který bude ovládat </w:t>
      </w:r>
      <w:r w:rsidR="00C35069">
        <w:rPr>
          <w:b w:val="0"/>
          <w:bCs/>
        </w:rPr>
        <w:t>pneupohony podle zadan</w:t>
      </w:r>
      <w:r w:rsidR="0071295B">
        <w:rPr>
          <w:b w:val="0"/>
          <w:bCs/>
        </w:rPr>
        <w:t>ých</w:t>
      </w:r>
      <w:r w:rsidR="00C35069">
        <w:rPr>
          <w:b w:val="0"/>
          <w:bCs/>
        </w:rPr>
        <w:t xml:space="preserve"> harmonogr</w:t>
      </w:r>
      <w:r w:rsidR="0071295B">
        <w:rPr>
          <w:b w:val="0"/>
          <w:bCs/>
        </w:rPr>
        <w:t>a</w:t>
      </w:r>
      <w:r w:rsidR="00C35069">
        <w:rPr>
          <w:b w:val="0"/>
          <w:bCs/>
        </w:rPr>
        <w:t>m</w:t>
      </w:r>
      <w:r w:rsidR="0071295B">
        <w:rPr>
          <w:b w:val="0"/>
          <w:bCs/>
        </w:rPr>
        <w:t>ů</w:t>
      </w:r>
      <w:r w:rsidR="00E90505">
        <w:rPr>
          <w:b w:val="0"/>
          <w:bCs/>
        </w:rPr>
        <w:t>.</w:t>
      </w:r>
    </w:p>
    <w:p w14:paraId="19D1D3EE" w14:textId="621FBF93" w:rsidR="00EE0B96" w:rsidRDefault="00EE0B96" w:rsidP="00EE0B96">
      <w:pPr>
        <w:pStyle w:val="Zkladntextodsazen"/>
        <w:numPr>
          <w:ilvl w:val="0"/>
          <w:numId w:val="6"/>
        </w:numPr>
        <w:spacing w:after="240"/>
        <w:jc w:val="both"/>
        <w:rPr>
          <w:b/>
          <w:bCs/>
        </w:rPr>
      </w:pPr>
      <w:r>
        <w:rPr>
          <w:b/>
          <w:bCs/>
        </w:rPr>
        <w:t>A+ D+ C+ B+ B</w:t>
      </w:r>
      <w:r w:rsidRPr="00EE0B96">
        <w:rPr>
          <w:b/>
          <w:bCs/>
        </w:rPr>
        <w:t>−</w:t>
      </w:r>
      <w:r>
        <w:rPr>
          <w:b/>
          <w:bCs/>
        </w:rPr>
        <w:t xml:space="preserve"> C</w:t>
      </w:r>
      <w:r w:rsidRPr="00EE0B96">
        <w:rPr>
          <w:b/>
          <w:bCs/>
        </w:rPr>
        <w:t>−</w:t>
      </w:r>
      <w:r>
        <w:rPr>
          <w:b/>
          <w:bCs/>
        </w:rPr>
        <w:t xml:space="preserve"> D</w:t>
      </w:r>
      <w:r w:rsidRPr="00EE0B96">
        <w:rPr>
          <w:b/>
          <w:bCs/>
        </w:rPr>
        <w:t>−</w:t>
      </w:r>
      <w:r>
        <w:rPr>
          <w:b/>
          <w:bCs/>
        </w:rPr>
        <w:t xml:space="preserve"> B+ B</w:t>
      </w:r>
      <w:r w:rsidRPr="00EE0B96">
        <w:rPr>
          <w:b/>
          <w:bCs/>
        </w:rPr>
        <w:t>−</w:t>
      </w:r>
      <w:r>
        <w:rPr>
          <w:b/>
          <w:bCs/>
        </w:rPr>
        <w:t xml:space="preserve"> A</w:t>
      </w:r>
      <w:r w:rsidRPr="00EE0B96">
        <w:rPr>
          <w:b/>
          <w:bCs/>
        </w:rPr>
        <w:t>−</w:t>
      </w:r>
    </w:p>
    <w:p w14:paraId="77055A44" w14:textId="300432FD" w:rsidR="00826B80" w:rsidRDefault="00826B80" w:rsidP="00EE0B96">
      <w:pPr>
        <w:pStyle w:val="Zkladntextodsazen"/>
        <w:numPr>
          <w:ilvl w:val="0"/>
          <w:numId w:val="6"/>
        </w:numPr>
        <w:spacing w:after="240"/>
        <w:jc w:val="both"/>
        <w:rPr>
          <w:b/>
          <w:bCs/>
        </w:rPr>
      </w:pPr>
      <w:r>
        <w:rPr>
          <w:b/>
          <w:bCs/>
        </w:rPr>
        <w:t>A+ B+ B</w:t>
      </w:r>
      <w:r w:rsidRPr="00EE0B96">
        <w:rPr>
          <w:b/>
          <w:bCs/>
        </w:rPr>
        <w:t>−</w:t>
      </w:r>
      <w:r>
        <w:rPr>
          <w:b/>
          <w:bCs/>
        </w:rPr>
        <w:t xml:space="preserve"> B+ B</w:t>
      </w:r>
      <w:r w:rsidRPr="00EE0B96">
        <w:rPr>
          <w:b/>
          <w:bCs/>
        </w:rPr>
        <w:t>−</w:t>
      </w:r>
      <w:r>
        <w:rPr>
          <w:b/>
          <w:bCs/>
        </w:rPr>
        <w:t xml:space="preserve"> A</w:t>
      </w:r>
      <w:r w:rsidRPr="00EE0B96">
        <w:rPr>
          <w:b/>
          <w:bCs/>
        </w:rPr>
        <w:t>−</w:t>
      </w:r>
    </w:p>
    <w:p w14:paraId="2C24DB65" w14:textId="7AB9D55B" w:rsidR="00826B80" w:rsidRDefault="00826B80" w:rsidP="00EE0B96">
      <w:pPr>
        <w:pStyle w:val="Zkladntextodsazen"/>
        <w:numPr>
          <w:ilvl w:val="0"/>
          <w:numId w:val="6"/>
        </w:numPr>
        <w:spacing w:after="240"/>
        <w:jc w:val="both"/>
        <w:rPr>
          <w:b/>
          <w:bCs/>
        </w:rPr>
      </w:pPr>
      <w:r>
        <w:rPr>
          <w:b/>
          <w:bCs/>
        </w:rPr>
        <w:t>B+ D+ B</w:t>
      </w:r>
      <w:r w:rsidRPr="00EE0B96">
        <w:rPr>
          <w:b/>
          <w:bCs/>
        </w:rPr>
        <w:t>−</w:t>
      </w:r>
      <w:r>
        <w:rPr>
          <w:b/>
          <w:bCs/>
        </w:rPr>
        <w:t xml:space="preserve"> D</w:t>
      </w:r>
      <w:r w:rsidRPr="00EE0B96">
        <w:rPr>
          <w:b/>
          <w:bCs/>
        </w:rPr>
        <w:t>−</w:t>
      </w:r>
    </w:p>
    <w:p w14:paraId="180A57CC" w14:textId="29220977" w:rsidR="008A281B" w:rsidRDefault="00D52632" w:rsidP="00527612">
      <w:pPr>
        <w:pStyle w:val="Zkladntextodsazen"/>
        <w:spacing w:after="240"/>
        <w:ind w:left="0"/>
        <w:jc w:val="both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30E5DF" wp14:editId="4B576328">
                <wp:simplePos x="0" y="0"/>
                <wp:positionH relativeFrom="column">
                  <wp:posOffset>-109537</wp:posOffset>
                </wp:positionH>
                <wp:positionV relativeFrom="paragraph">
                  <wp:posOffset>280988</wp:posOffset>
                </wp:positionV>
                <wp:extent cx="266700" cy="1247775"/>
                <wp:effectExtent l="0" t="0" r="0" b="9525"/>
                <wp:wrapNone/>
                <wp:docPr id="6" name="Obdélní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247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25D114" id="Obdélník 6" o:spid="_x0000_s1026" style="position:absolute;margin-left:-8.6pt;margin-top:22.15pt;width:21pt;height:98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" fillcolor="white [3212]" stroked="f" strokeweight="1pt"/>
            </w:pict>
          </mc:Fallback>
        </mc:AlternateContent>
      </w:r>
      <w:r w:rsidR="003253E2">
        <w:rPr>
          <w:b/>
          <w:bCs/>
        </w:rPr>
        <w:t>Ideové schéma</w:t>
      </w:r>
    </w:p>
    <w:p w14:paraId="7EC193E2" w14:textId="1A22BA6A" w:rsidR="00527612" w:rsidRDefault="00D52632" w:rsidP="00BF530F">
      <w:pPr>
        <w:pStyle w:val="Zkladntextodsazen"/>
        <w:spacing w:after="240"/>
        <w:ind w:left="0"/>
        <w:jc w:val="center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83A355" wp14:editId="513B891A">
                <wp:simplePos x="0" y="0"/>
                <wp:positionH relativeFrom="column">
                  <wp:posOffset>-30993</wp:posOffset>
                </wp:positionH>
                <wp:positionV relativeFrom="paragraph">
                  <wp:posOffset>2842895</wp:posOffset>
                </wp:positionV>
                <wp:extent cx="109485" cy="569726"/>
                <wp:effectExtent l="0" t="0" r="24130" b="20955"/>
                <wp:wrapNone/>
                <wp:docPr id="7" name="Obdélní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85" cy="5697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E91206" id="Obdélník 7" o:spid="_x0000_s1026" style="position:absolute;margin-left:-2.45pt;margin-top:223.85pt;width:8.6pt;height:44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" fillcolor="white [3212]" strokecolor="white [3212]" strokeweight="1pt"/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7D0B117A" wp14:editId="6A907D11">
            <wp:extent cx="5606791" cy="4401403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5252" b="96976" l="1710" r="97370">
                                  <a14:foregroundMark x1="18983" y1="51300" x2="29724" y2="44403"/>
                                  <a14:foregroundMark x1="29724" y1="44403" x2="37440" y2="49867"/>
                                  <a14:foregroundMark x1="37440" y1="49867" x2="25734" y2="48488"/>
                                  <a14:foregroundMark x1="25734" y1="48488" x2="33669" y2="41167"/>
                                  <a14:foregroundMark x1="33669" y1="41167" x2="37615" y2="51671"/>
                                  <a14:foregroundMark x1="37615" y1="51671" x2="28102" y2="50504"/>
                                  <a14:foregroundMark x1="28102" y1="50504" x2="24989" y2="37560"/>
                                  <a14:foregroundMark x1="24989" y1="37560" x2="40289" y2="40159"/>
                                  <a14:foregroundMark x1="40289" y1="40159" x2="31083" y2="43660"/>
                                  <a14:foregroundMark x1="31083" y1="43660" x2="46427" y2="35544"/>
                                  <a14:foregroundMark x1="46427" y1="35544" x2="57782" y2="38355"/>
                                  <a14:foregroundMark x1="57782" y1="38355" x2="58176" y2="40477"/>
                                  <a14:foregroundMark x1="57212" y1="39788" x2="57212" y2="39788"/>
                                  <a14:foregroundMark x1="98334" y1="98462" x2="17712" y2="90981"/>
                                  <a14:foregroundMark x1="17712" y1="90981" x2="9864" y2="86631"/>
                                  <a14:foregroundMark x1="9864" y1="86631" x2="9250" y2="74164"/>
                                  <a14:foregroundMark x1="9250" y1="74164" x2="13503" y2="50451"/>
                                  <a14:foregroundMark x1="13503" y1="50451" x2="13591" y2="38568"/>
                                  <a14:foregroundMark x1="13591" y1="38568" x2="11048" y2="27480"/>
                                  <a14:foregroundMark x1="11048" y1="27480" x2="21482" y2="22493"/>
                                  <a14:foregroundMark x1="21482" y1="22493" x2="70145" y2="38674"/>
                                  <a14:foregroundMark x1="70145" y1="38674" x2="79220" y2="45305"/>
                                  <a14:foregroundMark x1="79220" y1="45305" x2="94169" y2="97188"/>
                                  <a14:foregroundMark x1="5787" y1="5411" x2="2411" y2="47639"/>
                                  <a14:foregroundMark x1="2411" y1="47639" x2="3113" y2="58090"/>
                                  <a14:foregroundMark x1="3113" y1="58090" x2="6401" y2="67905"/>
                                  <a14:foregroundMark x1="6401" y1="67905" x2="15256" y2="70769"/>
                                  <a14:foregroundMark x1="15256" y1="70769" x2="94827" y2="50292"/>
                                  <a14:foregroundMark x1="94827" y1="50292" x2="99474" y2="17613"/>
                                  <a14:foregroundMark x1="99474" y1="17613" x2="97764" y2="7215"/>
                                  <a14:foregroundMark x1="97764" y1="7215" x2="46559" y2="3820"/>
                                  <a14:foregroundMark x1="46559" y1="3820" x2="11881" y2="7905"/>
                                  <a14:foregroundMark x1="11881" y1="7905" x2="5349" y2="5305"/>
                                  <a14:foregroundMark x1="15432" y1="13369" x2="6664" y2="13316"/>
                                  <a14:foregroundMark x1="6664" y1="13316" x2="12933" y2="21910"/>
                                  <a14:foregroundMark x1="12933" y1="21910" x2="15432" y2="13687"/>
                                  <a14:foregroundMark x1="63174" y1="5729" x2="72731" y2="5729"/>
                                  <a14:foregroundMark x1="72731" y1="5729" x2="83121" y2="5093"/>
                                  <a14:foregroundMark x1="83121" y1="5093" x2="99737" y2="7586"/>
                                  <a14:foregroundMark x1="99737" y1="7586" x2="97370" y2="62971"/>
                                  <a14:foregroundMark x1="97370" y1="62971" x2="82288" y2="52467"/>
                                  <a14:foregroundMark x1="82288" y1="52467" x2="81938" y2="15968"/>
                                  <a14:foregroundMark x1="81938" y1="15968" x2="92679" y2="5305"/>
                                  <a14:foregroundMark x1="2632" y1="67607" x2="2718" y2="57241"/>
                                  <a14:foregroundMark x1="2455" y1="89019" x2="2565" y2="75786"/>
                                  <a14:foregroundMark x1="33889" y1="14005" x2="33889" y2="14005"/>
                                  <a14:foregroundMark x1="1710" y1="14801" x2="1710" y2="14801"/>
                                  <a14:foregroundMark x1="3595" y1="14324" x2="2937" y2="19947"/>
                                  <a14:foregroundMark x1="9864" y1="20902" x2="2192" y2="25252"/>
                                  <a14:foregroundMark x1="2192" y1="25252" x2="8505" y2="20212"/>
                                  <a14:foregroundMark x1="41342" y1="19629" x2="43358" y2="30133"/>
                                  <a14:foregroundMark x1="43358" y1="30133" x2="41911" y2="20000"/>
                                  <a14:foregroundMark x1="41911" y1="20000" x2="40815" y2="19469"/>
                                  <a14:foregroundMark x1="81456" y1="18992" x2="73038" y2="19469"/>
                                  <a14:foregroundMark x1="73038" y1="19469" x2="78562" y2="27321"/>
                                  <a14:foregroundMark x1="78562" y1="27321" x2="87199" y2="26366"/>
                                  <a14:foregroundMark x1="87199" y1="26366" x2="81149" y2="19204"/>
                                  <a14:foregroundMark x1="81149" y1="19204" x2="81061" y2="19151"/>
                                  <a14:backgroundMark x1="2192" y1="67586" x2="1929" y2="75756"/>
                                  <a14:backgroundMark x1="1929" y1="8966" x2="1359" y2="11194"/>
                                </a14:backgroundRemoval>
                              </a14:imgEffect>
                              <a14:imgEffect>
                                <a14:sharpenSoften amount="50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6" t="5322" b="1883"/>
                    <a:stretch/>
                  </pic:blipFill>
                  <pic:spPr bwMode="auto">
                    <a:xfrm>
                      <a:off x="0" y="0"/>
                      <a:ext cx="5607097" cy="440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645E2" w14:textId="6DF1B0D2" w:rsidR="00F3005A" w:rsidRDefault="00F3005A" w:rsidP="00F3005A">
      <w:pPr>
        <w:pStyle w:val="Zkladntextodsazen"/>
        <w:spacing w:after="240"/>
        <w:ind w:left="0"/>
        <w:rPr>
          <w:b/>
          <w:bCs/>
        </w:rPr>
      </w:pPr>
      <w:r>
        <w:rPr>
          <w:b/>
          <w:bCs/>
        </w:rPr>
        <w:t>Harmonogram a)</w:t>
      </w:r>
    </w:p>
    <w:p w14:paraId="21262F09" w14:textId="3DD20EB7" w:rsidR="00F3005A" w:rsidRDefault="00F3005A" w:rsidP="00F3005A">
      <w:pPr>
        <w:pStyle w:val="Zkladntextodsazen"/>
        <w:spacing w:after="240"/>
        <w:ind w:left="0"/>
        <w:jc w:val="center"/>
        <w:rPr>
          <w:b/>
          <w:bCs/>
          <w:lang w:val="en-US"/>
        </w:rPr>
      </w:pPr>
      <w:r w:rsidRPr="00F3005A">
        <w:rPr>
          <w:b/>
          <w:bCs/>
          <w:noProof/>
          <w:lang w:val="en-US"/>
        </w:rPr>
        <w:drawing>
          <wp:inline distT="0" distB="0" distL="0" distR="0" wp14:anchorId="6F985066" wp14:editId="78610A38">
            <wp:extent cx="5753100" cy="1528445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4C6F" w14:textId="6C1969B0" w:rsidR="00F3005A" w:rsidRDefault="00F3005A" w:rsidP="00F3005A">
      <w:pPr>
        <w:pStyle w:val="Zkladntextodsazen"/>
        <w:spacing w:after="240"/>
        <w:ind w:left="0"/>
        <w:rPr>
          <w:b/>
          <w:bCs/>
        </w:rPr>
      </w:pPr>
      <w:r>
        <w:rPr>
          <w:b/>
          <w:bCs/>
          <w:lang w:val="en-US"/>
        </w:rPr>
        <w:lastRenderedPageBreak/>
        <w:t>Harmonogram b</w:t>
      </w:r>
      <w:r>
        <w:rPr>
          <w:b/>
          <w:bCs/>
        </w:rPr>
        <w:t>)</w:t>
      </w:r>
    </w:p>
    <w:p w14:paraId="25F87974" w14:textId="400C0B47" w:rsidR="00F3005A" w:rsidRDefault="00F3005A" w:rsidP="00F3005A">
      <w:pPr>
        <w:pStyle w:val="Zkladntextodsazen"/>
        <w:spacing w:after="240"/>
        <w:ind w:left="0"/>
        <w:rPr>
          <w:b/>
          <w:bCs/>
        </w:rPr>
      </w:pPr>
      <w:r w:rsidRPr="00F3005A">
        <w:rPr>
          <w:b/>
          <w:bCs/>
          <w:noProof/>
        </w:rPr>
        <w:drawing>
          <wp:inline distT="0" distB="0" distL="0" distR="0" wp14:anchorId="5AF96246" wp14:editId="6F7D96B8">
            <wp:extent cx="5753100" cy="1043305"/>
            <wp:effectExtent l="0" t="0" r="0" b="444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7524" w14:textId="6F6C16A6" w:rsidR="00F3005A" w:rsidRDefault="00F3005A" w:rsidP="00F3005A">
      <w:pPr>
        <w:pStyle w:val="Zkladntextodsazen"/>
        <w:spacing w:after="240"/>
        <w:ind w:left="0"/>
        <w:rPr>
          <w:b/>
          <w:bCs/>
        </w:rPr>
      </w:pPr>
      <w:r>
        <w:rPr>
          <w:b/>
          <w:bCs/>
        </w:rPr>
        <w:t>Harmonogram c)</w:t>
      </w:r>
    </w:p>
    <w:p w14:paraId="20ADE088" w14:textId="2FA3B4D6" w:rsidR="00F3005A" w:rsidRPr="00F3005A" w:rsidRDefault="00F3005A" w:rsidP="00271B39">
      <w:pPr>
        <w:pStyle w:val="Zkladntextodsazen"/>
        <w:spacing w:after="240"/>
        <w:ind w:left="0"/>
        <w:jc w:val="center"/>
        <w:rPr>
          <w:b/>
          <w:bCs/>
        </w:rPr>
      </w:pPr>
      <w:r w:rsidRPr="00F3005A">
        <w:rPr>
          <w:b/>
          <w:bCs/>
          <w:noProof/>
        </w:rPr>
        <w:drawing>
          <wp:inline distT="0" distB="0" distL="0" distR="0" wp14:anchorId="365D368E" wp14:editId="6E406D3F">
            <wp:extent cx="4912242" cy="1054017"/>
            <wp:effectExtent l="0" t="0" r="3175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3068" cy="106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AE83" w14:textId="7193CE69" w:rsidR="00F6518B" w:rsidRDefault="00F6518B" w:rsidP="00463F95">
      <w:pPr>
        <w:pStyle w:val="Zkladntextodsazen"/>
        <w:spacing w:after="240"/>
        <w:ind w:left="0"/>
        <w:jc w:val="both"/>
        <w:rPr>
          <w:sz w:val="28"/>
          <w:szCs w:val="28"/>
        </w:rPr>
      </w:pPr>
      <w:r w:rsidRPr="00F6518B">
        <w:rPr>
          <w:b/>
          <w:bCs/>
        </w:rPr>
        <w:t>Postup</w:t>
      </w:r>
      <w:r w:rsidRPr="00F6518B">
        <w:rPr>
          <w:sz w:val="28"/>
          <w:szCs w:val="28"/>
        </w:rPr>
        <w:t>:</w:t>
      </w:r>
    </w:p>
    <w:p w14:paraId="2167E240" w14:textId="4F5F7A6F" w:rsidR="001D7E2F" w:rsidRDefault="001D7E2F" w:rsidP="00A82DF9">
      <w:pPr>
        <w:pStyle w:val="Zkladntextodsazen"/>
        <w:numPr>
          <w:ilvl w:val="0"/>
          <w:numId w:val="5"/>
        </w:numPr>
        <w:ind w:left="714" w:hanging="357"/>
        <w:jc w:val="both"/>
      </w:pPr>
      <w:r>
        <w:t>Sériovým komunikačním kabelem propojíme operátorský panel (OP) Magelis s počítačem.</w:t>
      </w:r>
    </w:p>
    <w:p w14:paraId="1C8F4294" w14:textId="4D0AC244" w:rsidR="00A82DF9" w:rsidRDefault="00A82DF9" w:rsidP="00A82DF9">
      <w:pPr>
        <w:pStyle w:val="Zkladntextodsazen"/>
        <w:numPr>
          <w:ilvl w:val="0"/>
          <w:numId w:val="5"/>
        </w:numPr>
        <w:ind w:left="714" w:hanging="357"/>
        <w:jc w:val="both"/>
      </w:pPr>
      <w:r w:rsidRPr="00A82DF9">
        <w:rPr>
          <w:b/>
          <w:bCs/>
        </w:rPr>
        <w:t xml:space="preserve"> </w:t>
      </w:r>
      <w:r w:rsidR="007808F8">
        <w:t>V programu XBT-L1000 vytvoříme konfigurační program pro OP</w:t>
      </w:r>
      <w:r w:rsidR="00536361">
        <w:t>.</w:t>
      </w:r>
    </w:p>
    <w:p w14:paraId="657CBA97" w14:textId="30CB86DE" w:rsidR="007808F8" w:rsidRDefault="007808F8" w:rsidP="00A82DF9">
      <w:pPr>
        <w:pStyle w:val="Zkladntextodsazen"/>
        <w:numPr>
          <w:ilvl w:val="0"/>
          <w:numId w:val="5"/>
        </w:numPr>
        <w:ind w:left="714" w:hanging="357"/>
        <w:jc w:val="both"/>
      </w:pPr>
      <w:r>
        <w:t>Uložíme program a nahrajeme jej do OP.</w:t>
      </w:r>
    </w:p>
    <w:p w14:paraId="0B01B62A" w14:textId="181E1F6D" w:rsidR="00536361" w:rsidRDefault="006C4BCE" w:rsidP="00A82DF9">
      <w:pPr>
        <w:pStyle w:val="Zkladntextodsazen"/>
        <w:numPr>
          <w:ilvl w:val="0"/>
          <w:numId w:val="5"/>
        </w:numPr>
        <w:ind w:left="714" w:hanging="357"/>
        <w:jc w:val="both"/>
      </w:pPr>
      <w:r>
        <w:t>Komunikačním kabelem nyní propojíme PC a PLC.</w:t>
      </w:r>
    </w:p>
    <w:p w14:paraId="56A8658C" w14:textId="6A6436EB" w:rsidR="006C4BCE" w:rsidRDefault="006C4BCE" w:rsidP="00A82DF9">
      <w:pPr>
        <w:pStyle w:val="Zkladntextodsazen"/>
        <w:numPr>
          <w:ilvl w:val="0"/>
          <w:numId w:val="5"/>
        </w:numPr>
        <w:ind w:left="714" w:hanging="357"/>
        <w:jc w:val="both"/>
      </w:pPr>
      <w:r>
        <w:t xml:space="preserve">V programu PL7 Junior sestavíme program pro ovládání </w:t>
      </w:r>
      <w:r w:rsidR="001736AD">
        <w:t>pneumatických aktuátorů podle zadaných harmonogramů.</w:t>
      </w:r>
    </w:p>
    <w:p w14:paraId="1E45DAFB" w14:textId="06470204" w:rsidR="006C4BCE" w:rsidRDefault="006C4BCE" w:rsidP="00A82DF9">
      <w:pPr>
        <w:pStyle w:val="Zkladntextodsazen"/>
        <w:numPr>
          <w:ilvl w:val="0"/>
          <w:numId w:val="5"/>
        </w:numPr>
        <w:ind w:left="714" w:hanging="357"/>
        <w:jc w:val="both"/>
      </w:pPr>
      <w:r>
        <w:t>Program nahrajeme do PLC TSX Micro 3722</w:t>
      </w:r>
      <w:r w:rsidR="005E7B4A">
        <w:t>.</w:t>
      </w:r>
    </w:p>
    <w:p w14:paraId="334C0420" w14:textId="795FBA42" w:rsidR="005E7B4A" w:rsidRDefault="00F87001" w:rsidP="000F7C24">
      <w:pPr>
        <w:pStyle w:val="Zkladntextodsazen"/>
        <w:numPr>
          <w:ilvl w:val="0"/>
          <w:numId w:val="5"/>
        </w:numPr>
        <w:spacing w:after="240"/>
        <w:ind w:left="714" w:hanging="357"/>
        <w:jc w:val="both"/>
      </w:pPr>
      <w:r>
        <w:t>Otestujeme program.</w:t>
      </w:r>
    </w:p>
    <w:p w14:paraId="1FE2D377" w14:textId="7505A26E" w:rsidR="000E65E5" w:rsidRDefault="000E65E5" w:rsidP="000E65E5">
      <w:pPr>
        <w:pStyle w:val="Zkladntextodsazen"/>
        <w:spacing w:after="240"/>
        <w:ind w:left="0"/>
        <w:jc w:val="both"/>
        <w:rPr>
          <w:b/>
          <w:bCs/>
        </w:rPr>
      </w:pPr>
      <w:r>
        <w:rPr>
          <w:b/>
          <w:bCs/>
        </w:rPr>
        <w:t>Nastavení OP:</w:t>
      </w:r>
    </w:p>
    <w:tbl>
      <w:tblPr>
        <w:tblStyle w:val="Tabulkaseznamu2zvraznn3"/>
        <w:tblW w:w="0" w:type="auto"/>
        <w:jc w:val="center"/>
        <w:tblLook w:val="04A0" w:firstRow="1" w:lastRow="0" w:firstColumn="1" w:lastColumn="0" w:noHBand="0" w:noVBand="1"/>
      </w:tblPr>
      <w:tblGrid>
        <w:gridCol w:w="828"/>
        <w:gridCol w:w="4102"/>
        <w:gridCol w:w="2026"/>
      </w:tblGrid>
      <w:tr w:rsidR="00B07D39" w14:paraId="5856D2A2" w14:textId="77777777" w:rsidTr="00A866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" w:type="dxa"/>
            <w:vAlign w:val="center"/>
          </w:tcPr>
          <w:p w14:paraId="3DB8B51C" w14:textId="77777777" w:rsidR="00B07D39" w:rsidRPr="00102712" w:rsidRDefault="00B07D39" w:rsidP="00427008">
            <w:pPr>
              <w:pStyle w:val="definice"/>
              <w:jc w:val="center"/>
            </w:pPr>
            <w:r w:rsidRPr="00102712">
              <w:t>n+0</w:t>
            </w:r>
          </w:p>
        </w:tc>
        <w:tc>
          <w:tcPr>
            <w:tcW w:w="4102" w:type="dxa"/>
            <w:vAlign w:val="center"/>
          </w:tcPr>
          <w:p w14:paraId="7208D301" w14:textId="77777777" w:rsidR="00B07D39" w:rsidRPr="00102712" w:rsidRDefault="00B07D39" w:rsidP="00427008">
            <w:pPr>
              <w:pStyle w:val="definic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02712">
              <w:t>Function Keys</w:t>
            </w:r>
          </w:p>
        </w:tc>
        <w:tc>
          <w:tcPr>
            <w:tcW w:w="2026" w:type="dxa"/>
            <w:vAlign w:val="center"/>
          </w:tcPr>
          <w:p w14:paraId="5793B36A" w14:textId="7D8D1A79" w:rsidR="00B07D39" w:rsidRPr="00102712" w:rsidRDefault="00B07D39" w:rsidP="00427008">
            <w:pPr>
              <w:pStyle w:val="definic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02712">
              <w:t xml:space="preserve">XBT </w:t>
            </w:r>
            <w:r w:rsidR="00797049" w:rsidRPr="00102712">
              <w:t>→</w:t>
            </w:r>
            <w:r w:rsidRPr="00102712">
              <w:t xml:space="preserve"> PLC</w:t>
            </w:r>
          </w:p>
        </w:tc>
      </w:tr>
      <w:tr w:rsidR="00B07D39" w14:paraId="4C69B606" w14:textId="77777777" w:rsidTr="00A866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" w:type="dxa"/>
            <w:vAlign w:val="center"/>
          </w:tcPr>
          <w:p w14:paraId="6E1F7B50" w14:textId="3D27C31D" w:rsidR="00B07D39" w:rsidRPr="00102712" w:rsidRDefault="00B07D39" w:rsidP="00427008">
            <w:pPr>
              <w:pStyle w:val="definice"/>
              <w:jc w:val="center"/>
            </w:pPr>
            <w:r w:rsidRPr="00102712">
              <w:t>n+</w:t>
            </w:r>
            <w:r w:rsidR="00E52030">
              <w:t>1</w:t>
            </w:r>
          </w:p>
        </w:tc>
        <w:tc>
          <w:tcPr>
            <w:tcW w:w="4102" w:type="dxa"/>
            <w:vAlign w:val="center"/>
          </w:tcPr>
          <w:p w14:paraId="48CA8B72" w14:textId="77777777" w:rsidR="00B07D39" w:rsidRPr="00102712" w:rsidRDefault="00B07D39" w:rsidP="00427008">
            <w:pPr>
              <w:pStyle w:val="definic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</w:rPr>
            </w:pPr>
            <w:r w:rsidRPr="00102712">
              <w:rPr>
                <w:b w:val="0"/>
                <w:bCs/>
              </w:rPr>
              <w:t>Number of page to be processed</w:t>
            </w:r>
          </w:p>
        </w:tc>
        <w:tc>
          <w:tcPr>
            <w:tcW w:w="2026" w:type="dxa"/>
            <w:vAlign w:val="center"/>
          </w:tcPr>
          <w:p w14:paraId="1D547719" w14:textId="6BE25E62" w:rsidR="00B07D39" w:rsidRPr="00102712" w:rsidRDefault="00B07D39" w:rsidP="00427008">
            <w:pPr>
              <w:pStyle w:val="definic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</w:rPr>
            </w:pPr>
            <w:r w:rsidRPr="00102712">
              <w:rPr>
                <w:b w:val="0"/>
                <w:bCs/>
              </w:rPr>
              <w:t xml:space="preserve">XBT </w:t>
            </w:r>
            <w:r w:rsidR="00797049" w:rsidRPr="00102712">
              <w:rPr>
                <w:b w:val="0"/>
                <w:bCs/>
              </w:rPr>
              <w:t>↔</w:t>
            </w:r>
            <w:r w:rsidRPr="00102712">
              <w:rPr>
                <w:b w:val="0"/>
                <w:bCs/>
              </w:rPr>
              <w:t xml:space="preserve"> PLC</w:t>
            </w:r>
          </w:p>
        </w:tc>
      </w:tr>
      <w:tr w:rsidR="00B07D39" w14:paraId="55CE9A24" w14:textId="77777777" w:rsidTr="00A86626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" w:type="dxa"/>
            <w:vAlign w:val="center"/>
          </w:tcPr>
          <w:p w14:paraId="0E78EA03" w14:textId="5B2ECB73" w:rsidR="00B07D39" w:rsidRPr="00102712" w:rsidRDefault="00B07D39" w:rsidP="00427008">
            <w:pPr>
              <w:pStyle w:val="definice"/>
              <w:jc w:val="center"/>
            </w:pPr>
            <w:r w:rsidRPr="00102712">
              <w:t>n+</w:t>
            </w:r>
            <w:r w:rsidR="00E52030">
              <w:t>2</w:t>
            </w:r>
          </w:p>
        </w:tc>
        <w:tc>
          <w:tcPr>
            <w:tcW w:w="4102" w:type="dxa"/>
            <w:vAlign w:val="center"/>
          </w:tcPr>
          <w:p w14:paraId="4FB622CC" w14:textId="77777777" w:rsidR="00B07D39" w:rsidRPr="00102712" w:rsidRDefault="00B07D39" w:rsidP="00427008">
            <w:pPr>
              <w:pStyle w:val="definic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102712">
              <w:rPr>
                <w:b w:val="0"/>
                <w:bCs/>
              </w:rPr>
              <w:t>LEDs command</w:t>
            </w:r>
          </w:p>
        </w:tc>
        <w:tc>
          <w:tcPr>
            <w:tcW w:w="2026" w:type="dxa"/>
            <w:vAlign w:val="center"/>
          </w:tcPr>
          <w:p w14:paraId="1961BE4F" w14:textId="01682A49" w:rsidR="00B07D39" w:rsidRPr="00102712" w:rsidRDefault="00B07D39" w:rsidP="00427008">
            <w:pPr>
              <w:pStyle w:val="definic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102712">
              <w:rPr>
                <w:b w:val="0"/>
                <w:bCs/>
              </w:rPr>
              <w:t xml:space="preserve">XBT </w:t>
            </w:r>
            <w:r w:rsidR="00797049" w:rsidRPr="00102712">
              <w:rPr>
                <w:b w:val="0"/>
                <w:bCs/>
              </w:rPr>
              <w:t>←</w:t>
            </w:r>
            <w:r w:rsidRPr="00102712">
              <w:rPr>
                <w:b w:val="0"/>
                <w:bCs/>
              </w:rPr>
              <w:t xml:space="preserve"> PLC</w:t>
            </w:r>
          </w:p>
        </w:tc>
      </w:tr>
    </w:tbl>
    <w:p w14:paraId="30298BC1" w14:textId="23348BD5" w:rsidR="00F71361" w:rsidRDefault="00F71361" w:rsidP="00BB7846">
      <w:pPr>
        <w:suppressAutoHyphens w:val="0"/>
        <w:spacing w:before="240"/>
        <w:rPr>
          <w:b/>
          <w:bCs/>
        </w:rPr>
      </w:pPr>
      <w:r>
        <w:rPr>
          <w:b/>
          <w:bCs/>
        </w:rPr>
        <w:t>Stránky panelu:</w:t>
      </w:r>
    </w:p>
    <w:p w14:paraId="5690FADB" w14:textId="52CD4E3B" w:rsidR="00457A8E" w:rsidRDefault="007173A9" w:rsidP="00457A8E">
      <w:pPr>
        <w:pStyle w:val="Zkladntextodsazen"/>
        <w:spacing w:before="240"/>
        <w:ind w:left="0"/>
        <w:jc w:val="both"/>
      </w:pPr>
      <w:r>
        <w:t xml:space="preserve">Stránka 1: </w:t>
      </w:r>
      <w:r w:rsidR="00F159EB">
        <w:t>F1=</w:t>
      </w:r>
      <w:r w:rsidR="0043165B">
        <w:t>HARM1 F2=HARM2</w:t>
      </w:r>
    </w:p>
    <w:p w14:paraId="2BA7B52B" w14:textId="23A2A24E" w:rsidR="00457A8E" w:rsidRDefault="00457A8E" w:rsidP="00457A8E">
      <w:pPr>
        <w:pStyle w:val="Zkladntextodsazen"/>
        <w:spacing w:after="240"/>
        <w:ind w:left="0"/>
        <w:jc w:val="both"/>
      </w:pPr>
      <w:r>
        <w:tab/>
        <w:t xml:space="preserve">      F</w:t>
      </w:r>
      <w:r w:rsidR="0043165B">
        <w:t>3</w:t>
      </w:r>
      <w:r w:rsidR="00FB6ACE">
        <w:t>=</w:t>
      </w:r>
      <w:r w:rsidR="0043165B">
        <w:t>HARM3</w:t>
      </w:r>
    </w:p>
    <w:p w14:paraId="53EB378A" w14:textId="6D424453" w:rsidR="00C01BBF" w:rsidRDefault="00F83F47" w:rsidP="00BA1300">
      <w:pPr>
        <w:pStyle w:val="Zkladntextodsazen"/>
        <w:spacing w:before="240"/>
        <w:ind w:left="0"/>
        <w:jc w:val="both"/>
      </w:pPr>
      <w:r>
        <w:t xml:space="preserve">Stránka </w:t>
      </w:r>
      <w:r w:rsidR="00770CA5">
        <w:t>2</w:t>
      </w:r>
      <w:r>
        <w:t xml:space="preserve">: </w:t>
      </w:r>
      <w:r w:rsidR="00C01BBF">
        <w:t>F</w:t>
      </w:r>
      <w:r w:rsidR="00BA1300">
        <w:t>2=pokracuj F3=pauza</w:t>
      </w:r>
    </w:p>
    <w:p w14:paraId="3F8D42AF" w14:textId="0045F568" w:rsidR="00BA0A43" w:rsidRPr="00F71361" w:rsidRDefault="00BA0A43" w:rsidP="00D53D25">
      <w:pPr>
        <w:pStyle w:val="Zkladntextodsazen"/>
        <w:ind w:left="0"/>
        <w:jc w:val="both"/>
      </w:pPr>
      <w:r>
        <w:t xml:space="preserve">                 F4=zastav</w:t>
      </w:r>
    </w:p>
    <w:p w14:paraId="5358024E" w14:textId="77777777" w:rsidR="00EE4447" w:rsidRDefault="00EE4447">
      <w:pPr>
        <w:suppressAutoHyphens w:val="0"/>
        <w:rPr>
          <w:b/>
          <w:bCs/>
        </w:rPr>
      </w:pPr>
      <w:r>
        <w:rPr>
          <w:b/>
          <w:bCs/>
        </w:rPr>
        <w:br w:type="page"/>
      </w:r>
    </w:p>
    <w:p w14:paraId="257299CE" w14:textId="1431BE23" w:rsidR="00D77A63" w:rsidRDefault="00D77A63" w:rsidP="007464FF">
      <w:pPr>
        <w:pStyle w:val="Zkladntextodsazen"/>
        <w:spacing w:before="240" w:after="240"/>
        <w:ind w:left="0"/>
        <w:jc w:val="both"/>
        <w:rPr>
          <w:b/>
          <w:bCs/>
        </w:rPr>
      </w:pPr>
      <w:r>
        <w:rPr>
          <w:b/>
          <w:bCs/>
        </w:rPr>
        <w:lastRenderedPageBreak/>
        <w:t>Konfigurace PLC</w:t>
      </w:r>
    </w:p>
    <w:p w14:paraId="50FA28F0" w14:textId="14DEFA4B" w:rsidR="00292EDA" w:rsidRPr="007F2294" w:rsidRDefault="00960109" w:rsidP="007F2294">
      <w:pPr>
        <w:pStyle w:val="Zkladntextodsazen"/>
        <w:ind w:left="0"/>
        <w:jc w:val="center"/>
      </w:pPr>
      <w:r>
        <w:object w:dxaOrig="9856" w:dyaOrig="4336" w14:anchorId="7A57AAC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2.7pt;height:191.55pt" o:ole="">
            <v:imagedata r:id="rId13" o:title=""/>
          </v:shape>
          <o:OLEObject Type="Embed" ProgID="Visio.Drawing.15" ShapeID="_x0000_i1025" DrawAspect="Content" ObjectID="_1644748628" r:id="rId14"/>
        </w:object>
      </w:r>
      <w:r w:rsidR="009240E1">
        <w:t xml:space="preserve">          </w:t>
      </w:r>
    </w:p>
    <w:p w14:paraId="140687F0" w14:textId="6E83CB17" w:rsidR="00A82DF9" w:rsidRDefault="00A82DF9" w:rsidP="00352F5C">
      <w:pPr>
        <w:suppressAutoHyphens w:val="0"/>
        <w:spacing w:before="240" w:after="240"/>
        <w:rPr>
          <w:b/>
          <w:bCs/>
        </w:rPr>
      </w:pPr>
      <w:r>
        <w:rPr>
          <w:b/>
          <w:bCs/>
        </w:rPr>
        <w:t>Tabulka proměnných</w:t>
      </w:r>
    </w:p>
    <w:tbl>
      <w:tblPr>
        <w:tblStyle w:val="Tabulkaseznamu4zvraznn3"/>
        <w:tblW w:w="5917" w:type="dxa"/>
        <w:jc w:val="center"/>
        <w:tblLook w:val="04A0" w:firstRow="1" w:lastRow="0" w:firstColumn="1" w:lastColumn="0" w:noHBand="0" w:noVBand="1"/>
      </w:tblPr>
      <w:tblGrid>
        <w:gridCol w:w="2258"/>
        <w:gridCol w:w="3659"/>
      </w:tblGrid>
      <w:tr w:rsidR="00A82DF9" w:rsidRPr="00D80CAC" w14:paraId="66F26A5D" w14:textId="77777777" w:rsidTr="00C31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vAlign w:val="center"/>
          </w:tcPr>
          <w:p w14:paraId="5999B656" w14:textId="77777777" w:rsidR="00A82DF9" w:rsidRPr="00D80CAC" w:rsidRDefault="00A82DF9" w:rsidP="00C315BB">
            <w:pPr>
              <w:pStyle w:val="Zkladntextodsazen"/>
              <w:spacing w:before="240"/>
              <w:ind w:left="0"/>
              <w:jc w:val="center"/>
              <w:rPr>
                <w:b w:val="0"/>
                <w:bCs w:val="0"/>
              </w:rPr>
            </w:pPr>
            <w:r w:rsidRPr="00D80CAC">
              <w:rPr>
                <w:b w:val="0"/>
                <w:bCs w:val="0"/>
              </w:rPr>
              <w:t>Proměnná</w:t>
            </w:r>
          </w:p>
        </w:tc>
        <w:tc>
          <w:tcPr>
            <w:tcW w:w="0" w:type="auto"/>
            <w:vAlign w:val="center"/>
          </w:tcPr>
          <w:p w14:paraId="78F4EB43" w14:textId="77777777" w:rsidR="00A82DF9" w:rsidRPr="00D80CAC" w:rsidRDefault="00A82DF9" w:rsidP="00C315BB">
            <w:pPr>
              <w:pStyle w:val="Zkladntextodsazen"/>
              <w:spacing w:before="24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80CAC">
              <w:rPr>
                <w:b w:val="0"/>
                <w:bCs w:val="0"/>
              </w:rPr>
              <w:t>Význam</w:t>
            </w:r>
          </w:p>
        </w:tc>
      </w:tr>
      <w:tr w:rsidR="00C613DB" w:rsidRPr="00D80CAC" w14:paraId="0729C2E5" w14:textId="77777777" w:rsidTr="00C31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vAlign w:val="center"/>
          </w:tcPr>
          <w:p w14:paraId="021740FC" w14:textId="2E858578" w:rsidR="00C613DB" w:rsidRPr="00C613DB" w:rsidRDefault="00C613DB" w:rsidP="00C315BB">
            <w:pPr>
              <w:pStyle w:val="Zkladntextodsazen"/>
              <w:spacing w:before="240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MW0</w:t>
            </w:r>
          </w:p>
        </w:tc>
        <w:tc>
          <w:tcPr>
            <w:tcW w:w="0" w:type="auto"/>
            <w:vAlign w:val="center"/>
          </w:tcPr>
          <w:p w14:paraId="5124ADBB" w14:textId="0667ECB2" w:rsidR="00C613DB" w:rsidRDefault="00C613DB" w:rsidP="00C315BB">
            <w:pPr>
              <w:pStyle w:val="Zkladntextodsazen"/>
              <w:spacing w:before="24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Index enumerated listu</w:t>
            </w:r>
          </w:p>
        </w:tc>
      </w:tr>
      <w:tr w:rsidR="00D507CB" w:rsidRPr="00D80CAC" w14:paraId="37DB928D" w14:textId="77777777" w:rsidTr="00C315BB">
        <w:trPr>
          <w:trHeight w:val="6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vAlign w:val="center"/>
          </w:tcPr>
          <w:p w14:paraId="6FA0568E" w14:textId="0C20F45F" w:rsidR="00D507CB" w:rsidRPr="002A34DD" w:rsidRDefault="00D507CB" w:rsidP="00C315BB">
            <w:pPr>
              <w:pStyle w:val="Zkladntextodsazen"/>
              <w:spacing w:before="240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MW100</w:t>
            </w:r>
          </w:p>
        </w:tc>
        <w:tc>
          <w:tcPr>
            <w:tcW w:w="0" w:type="auto"/>
            <w:vAlign w:val="center"/>
          </w:tcPr>
          <w:p w14:paraId="75256D35" w14:textId="4ED75C4B" w:rsidR="00D507CB" w:rsidRDefault="00D507CB" w:rsidP="00C315BB">
            <w:pPr>
              <w:pStyle w:val="Zkladntextodsazen"/>
              <w:spacing w:before="24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 </w:t>
            </w:r>
            <w:r w:rsidR="00A70EBA">
              <w:t>klávesy</w:t>
            </w:r>
          </w:p>
        </w:tc>
      </w:tr>
      <w:tr w:rsidR="004F669D" w:rsidRPr="00D80CAC" w14:paraId="18F03116" w14:textId="77777777" w:rsidTr="00C31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vAlign w:val="center"/>
          </w:tcPr>
          <w:p w14:paraId="01FDF861" w14:textId="7D4892F1" w:rsidR="004F669D" w:rsidRDefault="004F669D" w:rsidP="00C315BB">
            <w:pPr>
              <w:pStyle w:val="Zkladntextodsazen"/>
              <w:spacing w:before="240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MW101</w:t>
            </w:r>
          </w:p>
        </w:tc>
        <w:tc>
          <w:tcPr>
            <w:tcW w:w="0" w:type="auto"/>
            <w:vAlign w:val="center"/>
          </w:tcPr>
          <w:p w14:paraId="072E5E9C" w14:textId="69A33F3B" w:rsidR="004F669D" w:rsidRDefault="004F669D" w:rsidP="00C315BB">
            <w:pPr>
              <w:pStyle w:val="Zkladntextodsazen"/>
              <w:spacing w:before="24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Stránka k zobr</w:t>
            </w:r>
            <w:r w:rsidR="00135047">
              <w:t>a</w:t>
            </w:r>
            <w:r>
              <w:t>zení</w:t>
            </w:r>
          </w:p>
        </w:tc>
      </w:tr>
      <w:tr w:rsidR="00665BDA" w:rsidRPr="00D80CAC" w14:paraId="55C4C6C3" w14:textId="77777777" w:rsidTr="00C315BB">
        <w:trPr>
          <w:trHeight w:val="6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vAlign w:val="center"/>
          </w:tcPr>
          <w:p w14:paraId="72DB1AA2" w14:textId="072F4389" w:rsidR="00665BDA" w:rsidRPr="00C03847" w:rsidRDefault="00665BDA" w:rsidP="00C315BB">
            <w:pPr>
              <w:pStyle w:val="Zkladntextodsazen"/>
              <w:spacing w:before="240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Q2.1</w:t>
            </w:r>
          </w:p>
        </w:tc>
        <w:tc>
          <w:tcPr>
            <w:tcW w:w="0" w:type="auto"/>
            <w:vAlign w:val="center"/>
          </w:tcPr>
          <w:p w14:paraId="5A99B515" w14:textId="6AF8F16B" w:rsidR="00665BDA" w:rsidRDefault="00665BDA" w:rsidP="00C315BB">
            <w:pPr>
              <w:pStyle w:val="Zkladntextodsazen"/>
              <w:spacing w:before="24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Pohon A</w:t>
            </w:r>
          </w:p>
        </w:tc>
      </w:tr>
      <w:tr w:rsidR="00665BDA" w:rsidRPr="00D80CAC" w14:paraId="557DC4E2" w14:textId="77777777" w:rsidTr="00C31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vAlign w:val="center"/>
          </w:tcPr>
          <w:p w14:paraId="6025D46B" w14:textId="225CFECD" w:rsidR="00665BDA" w:rsidRDefault="00665BDA" w:rsidP="00C315BB">
            <w:pPr>
              <w:pStyle w:val="Zkladntextodsazen"/>
              <w:spacing w:before="240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Q2.3</w:t>
            </w:r>
          </w:p>
        </w:tc>
        <w:tc>
          <w:tcPr>
            <w:tcW w:w="0" w:type="auto"/>
            <w:vAlign w:val="center"/>
          </w:tcPr>
          <w:p w14:paraId="2652E73D" w14:textId="770B7BC7" w:rsidR="00665BDA" w:rsidRDefault="00926E93" w:rsidP="00C315BB">
            <w:pPr>
              <w:pStyle w:val="Zkladntextodsazen"/>
              <w:spacing w:before="24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Pohon B</w:t>
            </w:r>
          </w:p>
        </w:tc>
      </w:tr>
      <w:tr w:rsidR="00940681" w:rsidRPr="00D80CAC" w14:paraId="2981A483" w14:textId="77777777" w:rsidTr="00C315BB">
        <w:trPr>
          <w:trHeight w:val="6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vAlign w:val="center"/>
          </w:tcPr>
          <w:p w14:paraId="71543D5F" w14:textId="2A885FD5" w:rsidR="00940681" w:rsidRDefault="000764B7" w:rsidP="00C315BB">
            <w:pPr>
              <w:pStyle w:val="Zkladntextodsazen"/>
              <w:spacing w:before="240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Q2.5</w:t>
            </w:r>
          </w:p>
        </w:tc>
        <w:tc>
          <w:tcPr>
            <w:tcW w:w="0" w:type="auto"/>
            <w:vAlign w:val="center"/>
          </w:tcPr>
          <w:p w14:paraId="47C346D8" w14:textId="4CD13988" w:rsidR="00940681" w:rsidRDefault="00940681" w:rsidP="00C315BB">
            <w:pPr>
              <w:pStyle w:val="Zkladntextodsazen"/>
              <w:spacing w:before="24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Pohon C</w:t>
            </w:r>
            <w:r w:rsidR="000764B7">
              <w:t>+</w:t>
            </w:r>
          </w:p>
        </w:tc>
      </w:tr>
      <w:tr w:rsidR="000764B7" w:rsidRPr="00D80CAC" w14:paraId="0BE9B744" w14:textId="77777777" w:rsidTr="00C31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vAlign w:val="center"/>
          </w:tcPr>
          <w:p w14:paraId="7669FCF3" w14:textId="75F46969" w:rsidR="000764B7" w:rsidRDefault="000764B7" w:rsidP="00C315BB">
            <w:pPr>
              <w:pStyle w:val="Zkladntextodsazen"/>
              <w:spacing w:before="240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Q2.8</w:t>
            </w:r>
          </w:p>
        </w:tc>
        <w:tc>
          <w:tcPr>
            <w:tcW w:w="0" w:type="auto"/>
            <w:vAlign w:val="center"/>
          </w:tcPr>
          <w:p w14:paraId="5B19E818" w14:textId="627336B1" w:rsidR="000764B7" w:rsidRDefault="000764B7" w:rsidP="00C315BB">
            <w:pPr>
              <w:pStyle w:val="Zkladntextodsazen"/>
              <w:spacing w:before="24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Pohon C-</w:t>
            </w:r>
          </w:p>
        </w:tc>
      </w:tr>
      <w:tr w:rsidR="00D13BFC" w:rsidRPr="00D80CAC" w14:paraId="01A00CB8" w14:textId="77777777" w:rsidTr="00C315BB">
        <w:trPr>
          <w:trHeight w:val="6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vAlign w:val="center"/>
          </w:tcPr>
          <w:p w14:paraId="64FB9ED2" w14:textId="476839A1" w:rsidR="00D13BFC" w:rsidRDefault="00D13BFC" w:rsidP="00C315BB">
            <w:pPr>
              <w:pStyle w:val="Zkladntextodsazen"/>
              <w:spacing w:before="240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Q2.9</w:t>
            </w:r>
          </w:p>
        </w:tc>
        <w:tc>
          <w:tcPr>
            <w:tcW w:w="0" w:type="auto"/>
            <w:vAlign w:val="center"/>
          </w:tcPr>
          <w:p w14:paraId="2408D354" w14:textId="343C9268" w:rsidR="00D13BFC" w:rsidRDefault="00D13BFC" w:rsidP="00C315BB">
            <w:pPr>
              <w:pStyle w:val="Zkladntextodsazen"/>
              <w:spacing w:before="24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Pohon D</w:t>
            </w:r>
          </w:p>
        </w:tc>
      </w:tr>
    </w:tbl>
    <w:p w14:paraId="640F4FE7" w14:textId="77777777" w:rsidR="00EA11E1" w:rsidRDefault="00EA11E1" w:rsidP="009718BA">
      <w:pPr>
        <w:suppressAutoHyphens w:val="0"/>
        <w:spacing w:before="240"/>
        <w:rPr>
          <w:b/>
          <w:bCs/>
          <w:iCs/>
        </w:rPr>
      </w:pPr>
    </w:p>
    <w:p w14:paraId="5ABCA8D9" w14:textId="77777777" w:rsidR="00EA11E1" w:rsidRDefault="00EA11E1">
      <w:pPr>
        <w:suppressAutoHyphens w:val="0"/>
        <w:rPr>
          <w:b/>
          <w:bCs/>
          <w:iCs/>
        </w:rPr>
      </w:pPr>
      <w:r>
        <w:rPr>
          <w:b/>
          <w:bCs/>
          <w:iCs/>
        </w:rPr>
        <w:br w:type="page"/>
      </w:r>
    </w:p>
    <w:p w14:paraId="4B4AEAAA" w14:textId="77777777" w:rsidR="000816D7" w:rsidRDefault="002735A7" w:rsidP="000816D7">
      <w:pPr>
        <w:suppressAutoHyphens w:val="0"/>
        <w:spacing w:before="240" w:after="240"/>
        <w:rPr>
          <w:b/>
          <w:bCs/>
          <w:iCs/>
        </w:rPr>
      </w:pPr>
      <w:r>
        <w:rPr>
          <w:b/>
          <w:bCs/>
          <w:iCs/>
        </w:rPr>
        <w:lastRenderedPageBreak/>
        <w:t>Výpis programu</w:t>
      </w:r>
      <w:r w:rsidR="003126E2">
        <w:rPr>
          <w:b/>
          <w:bCs/>
          <w:iCs/>
        </w:rPr>
        <w:t xml:space="preserve"> grafcet</w:t>
      </w:r>
    </w:p>
    <w:p w14:paraId="7001FEB4" w14:textId="28CAD937" w:rsidR="00557E1C" w:rsidRDefault="000816D7" w:rsidP="000816D7">
      <w:pPr>
        <w:suppressAutoHyphens w:val="0"/>
        <w:spacing w:before="240" w:after="240"/>
        <w:jc w:val="center"/>
        <w:rPr>
          <w:b/>
          <w:bCs/>
          <w:iCs/>
        </w:rPr>
      </w:pPr>
      <w:r>
        <w:object w:dxaOrig="9391" w:dyaOrig="15375" w14:anchorId="140DC686">
          <v:shape id="_x0000_i1026" type="#_x0000_t75" style="width:396pt;height:648.7pt" o:ole="">
            <v:imagedata r:id="rId15" o:title=""/>
          </v:shape>
          <o:OLEObject Type="Embed" ProgID="Visio.Drawing.15" ShapeID="_x0000_i1026" DrawAspect="Content" ObjectID="_1644748629" r:id="rId16"/>
        </w:object>
      </w:r>
    </w:p>
    <w:p w14:paraId="3D174100" w14:textId="3E85E48A" w:rsidR="009C1670" w:rsidRDefault="009C1670" w:rsidP="0071331C">
      <w:pPr>
        <w:suppressAutoHyphens w:val="0"/>
        <w:spacing w:after="240"/>
        <w:rPr>
          <w:b/>
          <w:bCs/>
          <w:iCs/>
        </w:rPr>
      </w:pPr>
      <w:r>
        <w:rPr>
          <w:b/>
          <w:bCs/>
          <w:iCs/>
        </w:rPr>
        <w:lastRenderedPageBreak/>
        <w:t>Jazyk LD</w:t>
      </w:r>
    </w:p>
    <w:p w14:paraId="319D5202" w14:textId="77508C3A" w:rsidR="00751578" w:rsidRDefault="009741CF" w:rsidP="002E0E04">
      <w:pPr>
        <w:suppressAutoHyphens w:val="0"/>
        <w:spacing w:after="240"/>
        <w:rPr>
          <w:iCs/>
        </w:rPr>
      </w:pPr>
      <w:r>
        <w:rPr>
          <w:iCs/>
        </w:rPr>
        <w:t>Step</w:t>
      </w:r>
      <w:r w:rsidR="00751578" w:rsidRPr="00751578">
        <w:rPr>
          <w:iCs/>
        </w:rPr>
        <w:t xml:space="preserve"> 0</w:t>
      </w:r>
      <w:r w:rsidR="00751578">
        <w:rPr>
          <w:iCs/>
        </w:rPr>
        <w:t xml:space="preserve"> – action on activation</w:t>
      </w:r>
      <w:r w:rsidR="000A3628">
        <w:rPr>
          <w:iCs/>
        </w:rPr>
        <w:t xml:space="preserve"> (nastavení zobrazené stránky)</w:t>
      </w:r>
    </w:p>
    <w:p w14:paraId="0301D21E" w14:textId="501EA441" w:rsidR="00B64F06" w:rsidRDefault="009151C1" w:rsidP="00D72AF0">
      <w:pPr>
        <w:suppressAutoHyphens w:val="0"/>
        <w:spacing w:after="240"/>
        <w:jc w:val="center"/>
      </w:pPr>
      <w:r>
        <w:object w:dxaOrig="10261" w:dyaOrig="1471" w14:anchorId="41339417">
          <v:shape id="_x0000_i1027" type="#_x0000_t75" style="width:355.25pt;height:50.95pt" o:ole="">
            <v:imagedata r:id="rId17" o:title=""/>
          </v:shape>
          <o:OLEObject Type="Embed" ProgID="Visio.Drawing.15" ShapeID="_x0000_i1027" DrawAspect="Content" ObjectID="_1644748630" r:id="rId18"/>
        </w:object>
      </w:r>
    </w:p>
    <w:p w14:paraId="5275D95E" w14:textId="29B9E57B" w:rsidR="00641BB7" w:rsidRDefault="009741CF" w:rsidP="00641BB7">
      <w:pPr>
        <w:suppressAutoHyphens w:val="0"/>
      </w:pPr>
      <w:r>
        <w:t>Step</w:t>
      </w:r>
      <w:r w:rsidR="00641BB7">
        <w:t xml:space="preserve"> 0 – continuous action</w:t>
      </w:r>
      <w:r w:rsidR="000A3628">
        <w:t xml:space="preserve"> (zasunutí všech pohonů)</w:t>
      </w:r>
    </w:p>
    <w:p w14:paraId="19B866C8" w14:textId="318C1F8B" w:rsidR="000A3628" w:rsidRDefault="009151C1" w:rsidP="00894DE5">
      <w:pPr>
        <w:suppressAutoHyphens w:val="0"/>
        <w:spacing w:after="240"/>
        <w:jc w:val="center"/>
      </w:pPr>
      <w:r>
        <w:object w:dxaOrig="10261" w:dyaOrig="5385" w14:anchorId="78C230D5">
          <v:shape id="_x0000_i1028" type="#_x0000_t75" style="width:355.25pt;height:186.8pt" o:ole="">
            <v:imagedata r:id="rId19" o:title=""/>
          </v:shape>
          <o:OLEObject Type="Embed" ProgID="Visio.Drawing.15" ShapeID="_x0000_i1028" DrawAspect="Content" ObjectID="_1644748631" r:id="rId20"/>
        </w:object>
      </w:r>
    </w:p>
    <w:p w14:paraId="693880EA" w14:textId="735AD34C" w:rsidR="006600D6" w:rsidRDefault="006600D6" w:rsidP="006D2CAA">
      <w:pPr>
        <w:suppressAutoHyphens w:val="0"/>
        <w:spacing w:after="240"/>
      </w:pPr>
      <w:r>
        <w:t>Podmínka přechodu do harmonogramu</w:t>
      </w:r>
      <w:r w:rsidR="006D2CAA">
        <w:t xml:space="preserve"> (n =&gt; číslo harmonogramu)</w:t>
      </w:r>
    </w:p>
    <w:p w14:paraId="7E6912E7" w14:textId="7D1A5074" w:rsidR="006D2CAA" w:rsidRDefault="009151C1" w:rsidP="005C018E">
      <w:pPr>
        <w:suppressAutoHyphens w:val="0"/>
        <w:spacing w:after="240"/>
        <w:jc w:val="center"/>
      </w:pPr>
      <w:r>
        <w:object w:dxaOrig="10261" w:dyaOrig="1471" w14:anchorId="638AE790">
          <v:shape id="_x0000_i1029" type="#_x0000_t75" style="width:353.9pt;height:50.25pt" o:ole="">
            <v:imagedata r:id="rId21" o:title=""/>
          </v:shape>
          <o:OLEObject Type="Embed" ProgID="Visio.Drawing.15" ShapeID="_x0000_i1029" DrawAspect="Content" ObjectID="_1644748632" r:id="rId22"/>
        </w:object>
      </w:r>
    </w:p>
    <w:p w14:paraId="573FBB31" w14:textId="197447B3" w:rsidR="0006603E" w:rsidRPr="00751578" w:rsidRDefault="0006603E" w:rsidP="00207DA9">
      <w:pPr>
        <w:suppressAutoHyphens w:val="0"/>
        <w:spacing w:after="240"/>
        <w:rPr>
          <w:iCs/>
        </w:rPr>
      </w:pPr>
      <w:r>
        <w:t xml:space="preserve">1. </w:t>
      </w:r>
      <w:r w:rsidR="009741CF">
        <w:t>step</w:t>
      </w:r>
      <w:r>
        <w:t xml:space="preserve"> harmonogramu – action on activation (nastavení zobrazené stránky)</w:t>
      </w:r>
    </w:p>
    <w:p w14:paraId="1E5D2D38" w14:textId="4CCA22CE" w:rsidR="00751578" w:rsidRDefault="009151C1" w:rsidP="00774B63">
      <w:pPr>
        <w:suppressAutoHyphens w:val="0"/>
        <w:spacing w:after="240"/>
        <w:jc w:val="center"/>
      </w:pPr>
      <w:r>
        <w:object w:dxaOrig="10261" w:dyaOrig="1471" w14:anchorId="74E99819">
          <v:shape id="_x0000_i1030" type="#_x0000_t75" style="width:357.95pt;height:50.95pt" o:ole="">
            <v:imagedata r:id="rId23" o:title=""/>
          </v:shape>
          <o:OLEObject Type="Embed" ProgID="Visio.Drawing.15" ShapeID="_x0000_i1030" DrawAspect="Content" ObjectID="_1644748633" r:id="rId24"/>
        </w:object>
      </w:r>
    </w:p>
    <w:p w14:paraId="0F1DBE78" w14:textId="7290CAA4" w:rsidR="009741CF" w:rsidRDefault="009741CF" w:rsidP="000600BE">
      <w:pPr>
        <w:suppressAutoHyphens w:val="0"/>
        <w:spacing w:after="240"/>
      </w:pPr>
      <w:r>
        <w:t xml:space="preserve">Continuous action každého stepu </w:t>
      </w:r>
      <w:r w:rsidR="00313329">
        <w:t>harmonogramu</w:t>
      </w:r>
      <w:r w:rsidR="00EC7FD7">
        <w:t xml:space="preserve"> (zapnutí pohonu</w:t>
      </w:r>
      <w:r w:rsidR="00DD0546">
        <w:t>, n =&gt; bit pohonu</w:t>
      </w:r>
      <w:r w:rsidR="00EC7FD7">
        <w:t>)</w:t>
      </w:r>
    </w:p>
    <w:p w14:paraId="3253A008" w14:textId="6F6D699A" w:rsidR="00EC7FD7" w:rsidRDefault="009151C1" w:rsidP="008E4AA4">
      <w:pPr>
        <w:suppressAutoHyphens w:val="0"/>
        <w:spacing w:after="240"/>
        <w:jc w:val="center"/>
      </w:pPr>
      <w:r>
        <w:object w:dxaOrig="10261" w:dyaOrig="1471" w14:anchorId="490D42F6">
          <v:shape id="_x0000_i1031" type="#_x0000_t75" style="width:360.7pt;height:50.95pt" o:ole="">
            <v:imagedata r:id="rId25" o:title=""/>
          </v:shape>
          <o:OLEObject Type="Embed" ProgID="Visio.Drawing.15" ShapeID="_x0000_i1031" DrawAspect="Content" ObjectID="_1644748634" r:id="rId26"/>
        </w:object>
      </w:r>
    </w:p>
    <w:p w14:paraId="2CAF4F58" w14:textId="37E5A1A2" w:rsidR="00026FC0" w:rsidRDefault="00026FC0" w:rsidP="00026FC0">
      <w:pPr>
        <w:suppressAutoHyphens w:val="0"/>
        <w:spacing w:after="240"/>
      </w:pPr>
      <w:r>
        <w:t>Podmínka přechodu uvnitř harmonogramu</w:t>
      </w:r>
      <w:r w:rsidR="00AA1CBD">
        <w:t xml:space="preserve"> (počkání na spínač, n =&gt; bit spínače)</w:t>
      </w:r>
    </w:p>
    <w:p w14:paraId="3CC5F099" w14:textId="6EAB56CB" w:rsidR="009151C1" w:rsidRDefault="009151C1" w:rsidP="009151C1">
      <w:pPr>
        <w:suppressAutoHyphens w:val="0"/>
        <w:spacing w:after="240"/>
        <w:jc w:val="center"/>
        <w:rPr>
          <w:b/>
          <w:bCs/>
          <w:iCs/>
        </w:rPr>
      </w:pPr>
      <w:r>
        <w:object w:dxaOrig="10261" w:dyaOrig="1471" w14:anchorId="792E10DA">
          <v:shape id="_x0000_i1032" type="#_x0000_t75" style="width:360.7pt;height:51.6pt" o:ole="">
            <v:imagedata r:id="rId27" o:title=""/>
          </v:shape>
          <o:OLEObject Type="Embed" ProgID="Visio.Drawing.15" ShapeID="_x0000_i1032" DrawAspect="Content" ObjectID="_1644748635" r:id="rId28"/>
        </w:object>
      </w:r>
    </w:p>
    <w:p w14:paraId="0FFFB1D8" w14:textId="77777777" w:rsidR="00F43136" w:rsidRDefault="00F43136">
      <w:pPr>
        <w:suppressAutoHyphens w:val="0"/>
        <w:rPr>
          <w:b/>
          <w:bCs/>
          <w:iCs/>
        </w:rPr>
      </w:pPr>
      <w:r>
        <w:rPr>
          <w:b/>
          <w:bCs/>
          <w:iCs/>
        </w:rPr>
        <w:br w:type="page"/>
      </w:r>
    </w:p>
    <w:p w14:paraId="2D3B79F6" w14:textId="65B5F187" w:rsidR="00CA10AD" w:rsidRDefault="00CA10AD" w:rsidP="009718BA">
      <w:pPr>
        <w:suppressAutoHyphens w:val="0"/>
        <w:rPr>
          <w:b/>
          <w:bCs/>
          <w:iCs/>
        </w:rPr>
      </w:pPr>
      <w:bookmarkStart w:id="1" w:name="_GoBack"/>
      <w:bookmarkEnd w:id="1"/>
      <w:r>
        <w:rPr>
          <w:b/>
          <w:bCs/>
          <w:iCs/>
        </w:rPr>
        <w:lastRenderedPageBreak/>
        <w:t>Závěr</w:t>
      </w:r>
    </w:p>
    <w:p w14:paraId="161414B6" w14:textId="3594A236" w:rsidR="0050070B" w:rsidRDefault="00CA10AD" w:rsidP="00524BCC">
      <w:pPr>
        <w:pStyle w:val="Zkladntextodsazen"/>
        <w:spacing w:before="240" w:after="240"/>
        <w:ind w:left="0"/>
        <w:jc w:val="both"/>
        <w:rPr>
          <w:iCs/>
        </w:rPr>
      </w:pPr>
      <w:r>
        <w:rPr>
          <w:b/>
          <w:bCs/>
          <w:iCs/>
        </w:rPr>
        <w:tab/>
      </w:r>
      <w:r w:rsidR="00524BCC">
        <w:rPr>
          <w:iCs/>
        </w:rPr>
        <w:t>Úlohu se mi bohužel nepodařilo splnit na 100%. chyběla mi funkce pozastavení a zastavení. Nevěděl jsem totiž, jak přesně udělat syntaxi paralelního zpracovávání stavů.</w:t>
      </w:r>
    </w:p>
    <w:p w14:paraId="6129EC90" w14:textId="126EB546" w:rsidR="008868BC" w:rsidRDefault="008868BC" w:rsidP="00524BCC">
      <w:pPr>
        <w:pStyle w:val="Zkladntextodsazen"/>
        <w:spacing w:before="240" w:after="240"/>
        <w:ind w:left="0"/>
        <w:jc w:val="both"/>
        <w:rPr>
          <w:iCs/>
        </w:rPr>
      </w:pPr>
      <w:r>
        <w:rPr>
          <w:iCs/>
        </w:rPr>
        <w:tab/>
        <w:t>Zá</w:t>
      </w:r>
      <w:r w:rsidR="00517D1D">
        <w:rPr>
          <w:iCs/>
        </w:rPr>
        <w:t>r</w:t>
      </w:r>
      <w:r>
        <w:rPr>
          <w:iCs/>
        </w:rPr>
        <w:t>o</w:t>
      </w:r>
      <w:r w:rsidR="00517D1D">
        <w:rPr>
          <w:iCs/>
        </w:rPr>
        <w:t>v</w:t>
      </w:r>
      <w:r>
        <w:rPr>
          <w:iCs/>
        </w:rPr>
        <w:t>eň mi i trochu mrzí, že s PLCčkem nejde udělat něco lepšího, minimálně tedy v LD ne. Moje představa je, že by na začátku programu byl deklarován textový řetězec obsahující definici harmonogramu tak jak je v zadání. Program by tento text zpracoval a podle něj ovládal pohony</w:t>
      </w:r>
      <w:r w:rsidR="00184740">
        <w:rPr>
          <w:iCs/>
        </w:rPr>
        <w:t>. Harmonogram by tedy nebyl hard-coded v programu ale dalo by se jej jednoduše měnit</w:t>
      </w:r>
      <w:r w:rsidR="0069394E">
        <w:rPr>
          <w:iCs/>
        </w:rPr>
        <w:t xml:space="preserve"> v programu, nebo třeba i přes HMI</w:t>
      </w:r>
      <w:r w:rsidR="00184740">
        <w:rPr>
          <w:iCs/>
        </w:rPr>
        <w:t>.</w:t>
      </w:r>
    </w:p>
    <w:p w14:paraId="40B851BC" w14:textId="6C03A7FF" w:rsidR="00184740" w:rsidRPr="00264273" w:rsidRDefault="00184740" w:rsidP="00524BCC">
      <w:pPr>
        <w:pStyle w:val="Zkladntextodsazen"/>
        <w:spacing w:before="240" w:after="240"/>
        <w:ind w:left="0"/>
        <w:jc w:val="both"/>
        <w:rPr>
          <w:iCs/>
        </w:rPr>
      </w:pPr>
      <w:r>
        <w:rPr>
          <w:iCs/>
        </w:rPr>
        <w:tab/>
        <w:t>Jsem si jist, že bych daný program dokázal naprogramovat v klasickém jazyku jako je C++, python, Java. Ale v ladderu si nejsem jist zdali by něco takového bylo možné.</w:t>
      </w:r>
      <w:r w:rsidR="0092770D">
        <w:rPr>
          <w:iCs/>
        </w:rPr>
        <w:t xml:space="preserve"> Možná by se tento program dal n</w:t>
      </w:r>
      <w:r w:rsidR="005175A8">
        <w:rPr>
          <w:iCs/>
        </w:rPr>
        <w:t>a</w:t>
      </w:r>
      <w:r w:rsidR="0092770D">
        <w:rPr>
          <w:iCs/>
        </w:rPr>
        <w:t xml:space="preserve">programovat v jazyku ST, ale </w:t>
      </w:r>
      <w:r w:rsidR="00075DB5">
        <w:rPr>
          <w:iCs/>
        </w:rPr>
        <w:t>bylo by to o hodně pracnější jak normální programovací jazyk.</w:t>
      </w:r>
    </w:p>
    <w:sectPr w:rsidR="00184740" w:rsidRPr="00264273" w:rsidSect="004C4261">
      <w:headerReference w:type="default" r:id="rId29"/>
      <w:headerReference w:type="first" r:id="rId30"/>
      <w:pgSz w:w="11906" w:h="16838"/>
      <w:pgMar w:top="1135" w:right="1421" w:bottom="1276" w:left="1425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370A7F" w14:textId="77777777" w:rsidR="009809FF" w:rsidRDefault="009809FF">
      <w:r>
        <w:separator/>
      </w:r>
    </w:p>
  </w:endnote>
  <w:endnote w:type="continuationSeparator" w:id="0">
    <w:p w14:paraId="1F8E687A" w14:textId="77777777" w:rsidR="009809FF" w:rsidRDefault="009809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OpenSymbol">
    <w:altName w:val="Calibri"/>
    <w:panose1 w:val="05010000000000000000"/>
    <w:charset w:val="00"/>
    <w:family w:val="auto"/>
    <w:pitch w:val="default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unifont">
    <w:altName w:val="Calibri"/>
    <w:charset w:val="00"/>
    <w:family w:val="auto"/>
    <w:pitch w:val="variable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EAF370" w14:textId="77777777" w:rsidR="009809FF" w:rsidRDefault="009809FF">
      <w:r>
        <w:separator/>
      </w:r>
    </w:p>
  </w:footnote>
  <w:footnote w:type="continuationSeparator" w:id="0">
    <w:p w14:paraId="4F72017E" w14:textId="77777777" w:rsidR="009809FF" w:rsidRDefault="009809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D251F1" w14:textId="208B9492" w:rsidR="00ED38EF" w:rsidRDefault="00855493">
    <w:pPr>
      <w:pStyle w:val="Zhlav"/>
    </w:pPr>
    <w:r>
      <w:rPr>
        <w:noProof/>
        <w:lang w:eastAsia="cs-CZ"/>
      </w:rPr>
      <w:drawing>
        <wp:inline distT="0" distB="0" distL="0" distR="0" wp14:anchorId="24138812" wp14:editId="79D5F7AD">
          <wp:extent cx="5753735" cy="586740"/>
          <wp:effectExtent l="0" t="0" r="0" b="0"/>
          <wp:docPr id="5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735" cy="586740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5BCF10" w14:textId="77777777" w:rsidR="00ED38EF" w:rsidRDefault="00ED38E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1003"/>
        </w:tabs>
        <w:ind w:left="1003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363"/>
        </w:tabs>
        <w:ind w:left="1363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723"/>
        </w:tabs>
        <w:ind w:left="1723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083"/>
        </w:tabs>
        <w:ind w:left="2083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443"/>
        </w:tabs>
        <w:ind w:left="2443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03"/>
        </w:tabs>
        <w:ind w:left="2803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523"/>
        </w:tabs>
        <w:ind w:left="3523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883"/>
        </w:tabs>
        <w:ind w:left="3883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1003"/>
        </w:tabs>
        <w:ind w:left="1003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363"/>
        </w:tabs>
        <w:ind w:left="1363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723"/>
        </w:tabs>
        <w:ind w:left="1723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083"/>
        </w:tabs>
        <w:ind w:left="2083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443"/>
        </w:tabs>
        <w:ind w:left="2443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03"/>
        </w:tabs>
        <w:ind w:left="2803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523"/>
        </w:tabs>
        <w:ind w:left="3523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883"/>
        </w:tabs>
        <w:ind w:left="3883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03FA357B"/>
    <w:multiLevelType w:val="hybridMultilevel"/>
    <w:tmpl w:val="D00ACE7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D77127"/>
    <w:multiLevelType w:val="hybridMultilevel"/>
    <w:tmpl w:val="7D34B4E6"/>
    <w:lvl w:ilvl="0" w:tplc="04050017">
      <w:start w:val="1"/>
      <w:numFmt w:val="lowerLetter"/>
      <w:lvlText w:val="%1)"/>
      <w:lvlJc w:val="left"/>
      <w:pPr>
        <w:ind w:left="1429" w:hanging="360"/>
      </w:pPr>
    </w:lvl>
    <w:lvl w:ilvl="1" w:tplc="04050019" w:tentative="1">
      <w:start w:val="1"/>
      <w:numFmt w:val="lowerLetter"/>
      <w:lvlText w:val="%2."/>
      <w:lvlJc w:val="left"/>
      <w:pPr>
        <w:ind w:left="2149" w:hanging="360"/>
      </w:pPr>
    </w:lvl>
    <w:lvl w:ilvl="2" w:tplc="0405001B" w:tentative="1">
      <w:start w:val="1"/>
      <w:numFmt w:val="lowerRoman"/>
      <w:lvlText w:val="%3."/>
      <w:lvlJc w:val="right"/>
      <w:pPr>
        <w:ind w:left="2869" w:hanging="180"/>
      </w:pPr>
    </w:lvl>
    <w:lvl w:ilvl="3" w:tplc="0405000F" w:tentative="1">
      <w:start w:val="1"/>
      <w:numFmt w:val="decimal"/>
      <w:lvlText w:val="%4."/>
      <w:lvlJc w:val="left"/>
      <w:pPr>
        <w:ind w:left="3589" w:hanging="360"/>
      </w:pPr>
    </w:lvl>
    <w:lvl w:ilvl="4" w:tplc="04050019" w:tentative="1">
      <w:start w:val="1"/>
      <w:numFmt w:val="lowerLetter"/>
      <w:lvlText w:val="%5."/>
      <w:lvlJc w:val="left"/>
      <w:pPr>
        <w:ind w:left="4309" w:hanging="360"/>
      </w:pPr>
    </w:lvl>
    <w:lvl w:ilvl="5" w:tplc="0405001B" w:tentative="1">
      <w:start w:val="1"/>
      <w:numFmt w:val="lowerRoman"/>
      <w:lvlText w:val="%6."/>
      <w:lvlJc w:val="right"/>
      <w:pPr>
        <w:ind w:left="5029" w:hanging="180"/>
      </w:pPr>
    </w:lvl>
    <w:lvl w:ilvl="6" w:tplc="0405000F" w:tentative="1">
      <w:start w:val="1"/>
      <w:numFmt w:val="decimal"/>
      <w:lvlText w:val="%7."/>
      <w:lvlJc w:val="left"/>
      <w:pPr>
        <w:ind w:left="5749" w:hanging="360"/>
      </w:pPr>
    </w:lvl>
    <w:lvl w:ilvl="7" w:tplc="04050019" w:tentative="1">
      <w:start w:val="1"/>
      <w:numFmt w:val="lowerLetter"/>
      <w:lvlText w:val="%8."/>
      <w:lvlJc w:val="left"/>
      <w:pPr>
        <w:ind w:left="6469" w:hanging="360"/>
      </w:pPr>
    </w:lvl>
    <w:lvl w:ilvl="8" w:tplc="0405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>
      <o:colormru v:ext="edit" colors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261"/>
    <w:rsid w:val="00000559"/>
    <w:rsid w:val="00005682"/>
    <w:rsid w:val="000119D5"/>
    <w:rsid w:val="0001700F"/>
    <w:rsid w:val="00026FC0"/>
    <w:rsid w:val="00030083"/>
    <w:rsid w:val="00033374"/>
    <w:rsid w:val="00034FD5"/>
    <w:rsid w:val="0003523F"/>
    <w:rsid w:val="000429D1"/>
    <w:rsid w:val="0005064A"/>
    <w:rsid w:val="000575D4"/>
    <w:rsid w:val="000600BE"/>
    <w:rsid w:val="00060350"/>
    <w:rsid w:val="0006102C"/>
    <w:rsid w:val="00065FC3"/>
    <w:rsid w:val="0006603E"/>
    <w:rsid w:val="00067888"/>
    <w:rsid w:val="00072AC7"/>
    <w:rsid w:val="00074815"/>
    <w:rsid w:val="00075DB5"/>
    <w:rsid w:val="000764B7"/>
    <w:rsid w:val="00077A9F"/>
    <w:rsid w:val="0008018C"/>
    <w:rsid w:val="000816D7"/>
    <w:rsid w:val="00081ACC"/>
    <w:rsid w:val="0008411A"/>
    <w:rsid w:val="00090E27"/>
    <w:rsid w:val="00093F76"/>
    <w:rsid w:val="000A3628"/>
    <w:rsid w:val="000A6A81"/>
    <w:rsid w:val="000B3528"/>
    <w:rsid w:val="000B3FD9"/>
    <w:rsid w:val="000B52CA"/>
    <w:rsid w:val="000B58BE"/>
    <w:rsid w:val="000B6E84"/>
    <w:rsid w:val="000C0444"/>
    <w:rsid w:val="000C21BD"/>
    <w:rsid w:val="000C34E9"/>
    <w:rsid w:val="000D18D8"/>
    <w:rsid w:val="000D2661"/>
    <w:rsid w:val="000D2E87"/>
    <w:rsid w:val="000D2FF8"/>
    <w:rsid w:val="000E65E5"/>
    <w:rsid w:val="000F7C24"/>
    <w:rsid w:val="0010025B"/>
    <w:rsid w:val="0010131B"/>
    <w:rsid w:val="00102712"/>
    <w:rsid w:val="00114183"/>
    <w:rsid w:val="001240AC"/>
    <w:rsid w:val="0012632F"/>
    <w:rsid w:val="001275D4"/>
    <w:rsid w:val="00135047"/>
    <w:rsid w:val="00140CE6"/>
    <w:rsid w:val="00144385"/>
    <w:rsid w:val="001453F1"/>
    <w:rsid w:val="00147D3D"/>
    <w:rsid w:val="00152F57"/>
    <w:rsid w:val="00153574"/>
    <w:rsid w:val="001647D3"/>
    <w:rsid w:val="00173068"/>
    <w:rsid w:val="001736AD"/>
    <w:rsid w:val="0017481B"/>
    <w:rsid w:val="00182831"/>
    <w:rsid w:val="00184740"/>
    <w:rsid w:val="00192088"/>
    <w:rsid w:val="001A135A"/>
    <w:rsid w:val="001A6A06"/>
    <w:rsid w:val="001B2348"/>
    <w:rsid w:val="001B28DD"/>
    <w:rsid w:val="001B5168"/>
    <w:rsid w:val="001C58AC"/>
    <w:rsid w:val="001C5EBE"/>
    <w:rsid w:val="001D2FDE"/>
    <w:rsid w:val="001D7E2F"/>
    <w:rsid w:val="00202AC9"/>
    <w:rsid w:val="0020387F"/>
    <w:rsid w:val="00207DA9"/>
    <w:rsid w:val="00212FF0"/>
    <w:rsid w:val="00216E65"/>
    <w:rsid w:val="00221883"/>
    <w:rsid w:val="0022228E"/>
    <w:rsid w:val="00230547"/>
    <w:rsid w:val="00231DA4"/>
    <w:rsid w:val="002348AF"/>
    <w:rsid w:val="002555EE"/>
    <w:rsid w:val="00263B17"/>
    <w:rsid w:val="00264273"/>
    <w:rsid w:val="00271B29"/>
    <w:rsid w:val="00271B39"/>
    <w:rsid w:val="00272F2E"/>
    <w:rsid w:val="002735A7"/>
    <w:rsid w:val="00280706"/>
    <w:rsid w:val="00284A30"/>
    <w:rsid w:val="002900A3"/>
    <w:rsid w:val="00292C66"/>
    <w:rsid w:val="00292EDA"/>
    <w:rsid w:val="002944A4"/>
    <w:rsid w:val="00297719"/>
    <w:rsid w:val="002A2975"/>
    <w:rsid w:val="002A34DD"/>
    <w:rsid w:val="002B0518"/>
    <w:rsid w:val="002B4580"/>
    <w:rsid w:val="002B56CA"/>
    <w:rsid w:val="002C304E"/>
    <w:rsid w:val="002C4CC5"/>
    <w:rsid w:val="002C74F7"/>
    <w:rsid w:val="002D0BA8"/>
    <w:rsid w:val="002D4686"/>
    <w:rsid w:val="002E0E04"/>
    <w:rsid w:val="002E3B52"/>
    <w:rsid w:val="002F0445"/>
    <w:rsid w:val="00301958"/>
    <w:rsid w:val="00304BB7"/>
    <w:rsid w:val="003126E2"/>
    <w:rsid w:val="00313329"/>
    <w:rsid w:val="00315B8F"/>
    <w:rsid w:val="003253E2"/>
    <w:rsid w:val="00332244"/>
    <w:rsid w:val="00335704"/>
    <w:rsid w:val="0034544F"/>
    <w:rsid w:val="003461B3"/>
    <w:rsid w:val="00347B1A"/>
    <w:rsid w:val="00352903"/>
    <w:rsid w:val="00352F5C"/>
    <w:rsid w:val="0035629A"/>
    <w:rsid w:val="00356450"/>
    <w:rsid w:val="0036369E"/>
    <w:rsid w:val="0036585D"/>
    <w:rsid w:val="00377E6A"/>
    <w:rsid w:val="00382617"/>
    <w:rsid w:val="003842E9"/>
    <w:rsid w:val="003874C3"/>
    <w:rsid w:val="00387BB4"/>
    <w:rsid w:val="00392295"/>
    <w:rsid w:val="00397AB9"/>
    <w:rsid w:val="003A1725"/>
    <w:rsid w:val="003A53D4"/>
    <w:rsid w:val="003A7F9B"/>
    <w:rsid w:val="003B0B07"/>
    <w:rsid w:val="003C301A"/>
    <w:rsid w:val="003C46A4"/>
    <w:rsid w:val="003E0459"/>
    <w:rsid w:val="003E16CA"/>
    <w:rsid w:val="003E415F"/>
    <w:rsid w:val="003E4EDB"/>
    <w:rsid w:val="003F3009"/>
    <w:rsid w:val="003F7B0C"/>
    <w:rsid w:val="004054D0"/>
    <w:rsid w:val="004063E4"/>
    <w:rsid w:val="00407BE3"/>
    <w:rsid w:val="00414E5D"/>
    <w:rsid w:val="00416299"/>
    <w:rsid w:val="004205FB"/>
    <w:rsid w:val="00427008"/>
    <w:rsid w:val="0043165B"/>
    <w:rsid w:val="004318C3"/>
    <w:rsid w:val="00434F28"/>
    <w:rsid w:val="00434FF3"/>
    <w:rsid w:val="004403D6"/>
    <w:rsid w:val="004404F2"/>
    <w:rsid w:val="00441EC9"/>
    <w:rsid w:val="00451D1E"/>
    <w:rsid w:val="004527D8"/>
    <w:rsid w:val="00455601"/>
    <w:rsid w:val="00457A8E"/>
    <w:rsid w:val="004601A2"/>
    <w:rsid w:val="00460202"/>
    <w:rsid w:val="00463F95"/>
    <w:rsid w:val="004661F9"/>
    <w:rsid w:val="004725C7"/>
    <w:rsid w:val="0047452C"/>
    <w:rsid w:val="004846FD"/>
    <w:rsid w:val="004849F0"/>
    <w:rsid w:val="004849F5"/>
    <w:rsid w:val="0049397F"/>
    <w:rsid w:val="00496F43"/>
    <w:rsid w:val="004A05F6"/>
    <w:rsid w:val="004A1497"/>
    <w:rsid w:val="004A4C56"/>
    <w:rsid w:val="004B2E6D"/>
    <w:rsid w:val="004C0504"/>
    <w:rsid w:val="004C4261"/>
    <w:rsid w:val="004D35CA"/>
    <w:rsid w:val="004D7869"/>
    <w:rsid w:val="004E3B28"/>
    <w:rsid w:val="004E4C4A"/>
    <w:rsid w:val="004E5110"/>
    <w:rsid w:val="004F669D"/>
    <w:rsid w:val="0050070B"/>
    <w:rsid w:val="00501DBE"/>
    <w:rsid w:val="0050292C"/>
    <w:rsid w:val="005053E9"/>
    <w:rsid w:val="00505BD3"/>
    <w:rsid w:val="005077C6"/>
    <w:rsid w:val="0051213E"/>
    <w:rsid w:val="00514B57"/>
    <w:rsid w:val="005175A8"/>
    <w:rsid w:val="00517D1D"/>
    <w:rsid w:val="0052035D"/>
    <w:rsid w:val="00524BCC"/>
    <w:rsid w:val="00525AB6"/>
    <w:rsid w:val="00525F8E"/>
    <w:rsid w:val="00527612"/>
    <w:rsid w:val="005279E4"/>
    <w:rsid w:val="00530038"/>
    <w:rsid w:val="00530FF8"/>
    <w:rsid w:val="00536361"/>
    <w:rsid w:val="005415AD"/>
    <w:rsid w:val="00551FF0"/>
    <w:rsid w:val="005541B0"/>
    <w:rsid w:val="00557940"/>
    <w:rsid w:val="00557E1C"/>
    <w:rsid w:val="0056205A"/>
    <w:rsid w:val="0056516C"/>
    <w:rsid w:val="005658CF"/>
    <w:rsid w:val="005671D3"/>
    <w:rsid w:val="00571183"/>
    <w:rsid w:val="005A2328"/>
    <w:rsid w:val="005B5079"/>
    <w:rsid w:val="005C018E"/>
    <w:rsid w:val="005D1C64"/>
    <w:rsid w:val="005E0A12"/>
    <w:rsid w:val="005E2474"/>
    <w:rsid w:val="005E7B4A"/>
    <w:rsid w:val="005E7C89"/>
    <w:rsid w:val="005F1B48"/>
    <w:rsid w:val="00603B16"/>
    <w:rsid w:val="00612753"/>
    <w:rsid w:val="0061633A"/>
    <w:rsid w:val="00621931"/>
    <w:rsid w:val="00623C40"/>
    <w:rsid w:val="00624082"/>
    <w:rsid w:val="00626C10"/>
    <w:rsid w:val="00630072"/>
    <w:rsid w:val="00641A12"/>
    <w:rsid w:val="00641BB7"/>
    <w:rsid w:val="00646A74"/>
    <w:rsid w:val="0065026E"/>
    <w:rsid w:val="00651F00"/>
    <w:rsid w:val="00656063"/>
    <w:rsid w:val="006600D6"/>
    <w:rsid w:val="00663F3E"/>
    <w:rsid w:val="00665321"/>
    <w:rsid w:val="00665BDA"/>
    <w:rsid w:val="0066728A"/>
    <w:rsid w:val="00672941"/>
    <w:rsid w:val="00673081"/>
    <w:rsid w:val="00673A27"/>
    <w:rsid w:val="00676096"/>
    <w:rsid w:val="00683D5D"/>
    <w:rsid w:val="0069394E"/>
    <w:rsid w:val="0069611E"/>
    <w:rsid w:val="006B06CA"/>
    <w:rsid w:val="006B6B8D"/>
    <w:rsid w:val="006C1BEB"/>
    <w:rsid w:val="006C2DC5"/>
    <w:rsid w:val="006C3D48"/>
    <w:rsid w:val="006C4BCE"/>
    <w:rsid w:val="006D2CAA"/>
    <w:rsid w:val="006D6113"/>
    <w:rsid w:val="006E0335"/>
    <w:rsid w:val="006E77B1"/>
    <w:rsid w:val="006F1794"/>
    <w:rsid w:val="006F2AD8"/>
    <w:rsid w:val="006F525E"/>
    <w:rsid w:val="006F5AE7"/>
    <w:rsid w:val="006F7A78"/>
    <w:rsid w:val="00705BD8"/>
    <w:rsid w:val="00707806"/>
    <w:rsid w:val="0071295B"/>
    <w:rsid w:val="00712CFD"/>
    <w:rsid w:val="0071331C"/>
    <w:rsid w:val="00714E1C"/>
    <w:rsid w:val="007173A9"/>
    <w:rsid w:val="00717A07"/>
    <w:rsid w:val="00724B8A"/>
    <w:rsid w:val="00732A54"/>
    <w:rsid w:val="00736BCC"/>
    <w:rsid w:val="007373C7"/>
    <w:rsid w:val="00737924"/>
    <w:rsid w:val="00740D08"/>
    <w:rsid w:val="0074646B"/>
    <w:rsid w:val="007464FF"/>
    <w:rsid w:val="0074693A"/>
    <w:rsid w:val="00751578"/>
    <w:rsid w:val="007634EE"/>
    <w:rsid w:val="00770CA5"/>
    <w:rsid w:val="00771261"/>
    <w:rsid w:val="00774B63"/>
    <w:rsid w:val="00776A53"/>
    <w:rsid w:val="00777735"/>
    <w:rsid w:val="007808F8"/>
    <w:rsid w:val="00797049"/>
    <w:rsid w:val="00797B6B"/>
    <w:rsid w:val="007A0ADA"/>
    <w:rsid w:val="007A1275"/>
    <w:rsid w:val="007A6D52"/>
    <w:rsid w:val="007B0FB4"/>
    <w:rsid w:val="007C1575"/>
    <w:rsid w:val="007C2D4F"/>
    <w:rsid w:val="007D56BD"/>
    <w:rsid w:val="007E1A52"/>
    <w:rsid w:val="007E4C05"/>
    <w:rsid w:val="007E7171"/>
    <w:rsid w:val="007F2294"/>
    <w:rsid w:val="007F251C"/>
    <w:rsid w:val="007F4572"/>
    <w:rsid w:val="00803F12"/>
    <w:rsid w:val="008058E2"/>
    <w:rsid w:val="00812E72"/>
    <w:rsid w:val="0081712B"/>
    <w:rsid w:val="00820BCF"/>
    <w:rsid w:val="00826B80"/>
    <w:rsid w:val="00833195"/>
    <w:rsid w:val="00833CB7"/>
    <w:rsid w:val="008346FF"/>
    <w:rsid w:val="00834AB3"/>
    <w:rsid w:val="00836C9F"/>
    <w:rsid w:val="008437A1"/>
    <w:rsid w:val="00845905"/>
    <w:rsid w:val="00853D85"/>
    <w:rsid w:val="00855493"/>
    <w:rsid w:val="00861204"/>
    <w:rsid w:val="00867717"/>
    <w:rsid w:val="00867EDF"/>
    <w:rsid w:val="00867F8F"/>
    <w:rsid w:val="00871509"/>
    <w:rsid w:val="008729F9"/>
    <w:rsid w:val="00873454"/>
    <w:rsid w:val="00881311"/>
    <w:rsid w:val="008835CF"/>
    <w:rsid w:val="008868BC"/>
    <w:rsid w:val="00893359"/>
    <w:rsid w:val="00894DE5"/>
    <w:rsid w:val="00894FBB"/>
    <w:rsid w:val="00895A26"/>
    <w:rsid w:val="008A040E"/>
    <w:rsid w:val="008A281B"/>
    <w:rsid w:val="008A4698"/>
    <w:rsid w:val="008B0F1C"/>
    <w:rsid w:val="008C0AD6"/>
    <w:rsid w:val="008C19DE"/>
    <w:rsid w:val="008C74AF"/>
    <w:rsid w:val="008D5AFB"/>
    <w:rsid w:val="008E4048"/>
    <w:rsid w:val="008E4AA4"/>
    <w:rsid w:val="008E5368"/>
    <w:rsid w:val="008F64BC"/>
    <w:rsid w:val="00900576"/>
    <w:rsid w:val="00904C75"/>
    <w:rsid w:val="00907A46"/>
    <w:rsid w:val="009151C1"/>
    <w:rsid w:val="00915AFF"/>
    <w:rsid w:val="00921356"/>
    <w:rsid w:val="009240E1"/>
    <w:rsid w:val="0092495A"/>
    <w:rsid w:val="00926E93"/>
    <w:rsid w:val="0092770D"/>
    <w:rsid w:val="009334EE"/>
    <w:rsid w:val="00940681"/>
    <w:rsid w:val="009430AA"/>
    <w:rsid w:val="00950590"/>
    <w:rsid w:val="00960109"/>
    <w:rsid w:val="0096027F"/>
    <w:rsid w:val="00960E44"/>
    <w:rsid w:val="00966E40"/>
    <w:rsid w:val="009718BA"/>
    <w:rsid w:val="009741CF"/>
    <w:rsid w:val="009809FF"/>
    <w:rsid w:val="009A396F"/>
    <w:rsid w:val="009A5AAE"/>
    <w:rsid w:val="009A5FF9"/>
    <w:rsid w:val="009B6CA6"/>
    <w:rsid w:val="009C1670"/>
    <w:rsid w:val="009C33A9"/>
    <w:rsid w:val="009C7FF5"/>
    <w:rsid w:val="009E6216"/>
    <w:rsid w:val="009F161C"/>
    <w:rsid w:val="009F2DF7"/>
    <w:rsid w:val="009F3493"/>
    <w:rsid w:val="00A01186"/>
    <w:rsid w:val="00A04D34"/>
    <w:rsid w:val="00A061AE"/>
    <w:rsid w:val="00A20675"/>
    <w:rsid w:val="00A260A5"/>
    <w:rsid w:val="00A27939"/>
    <w:rsid w:val="00A407AD"/>
    <w:rsid w:val="00A40BDB"/>
    <w:rsid w:val="00A44406"/>
    <w:rsid w:val="00A54A1F"/>
    <w:rsid w:val="00A56204"/>
    <w:rsid w:val="00A56E43"/>
    <w:rsid w:val="00A6585F"/>
    <w:rsid w:val="00A65AD0"/>
    <w:rsid w:val="00A67567"/>
    <w:rsid w:val="00A70EBA"/>
    <w:rsid w:val="00A778D9"/>
    <w:rsid w:val="00A81D58"/>
    <w:rsid w:val="00A82929"/>
    <w:rsid w:val="00A82BF9"/>
    <w:rsid w:val="00A82DF9"/>
    <w:rsid w:val="00A83D87"/>
    <w:rsid w:val="00A86626"/>
    <w:rsid w:val="00A9771A"/>
    <w:rsid w:val="00AA1572"/>
    <w:rsid w:val="00AA1CBD"/>
    <w:rsid w:val="00AA2B74"/>
    <w:rsid w:val="00AB239A"/>
    <w:rsid w:val="00AB4D36"/>
    <w:rsid w:val="00AB4D99"/>
    <w:rsid w:val="00AB5807"/>
    <w:rsid w:val="00AC37D8"/>
    <w:rsid w:val="00AC7AFD"/>
    <w:rsid w:val="00AE31C6"/>
    <w:rsid w:val="00AE4D85"/>
    <w:rsid w:val="00AF4F6E"/>
    <w:rsid w:val="00B01137"/>
    <w:rsid w:val="00B07D39"/>
    <w:rsid w:val="00B104D1"/>
    <w:rsid w:val="00B15E6C"/>
    <w:rsid w:val="00B27CA8"/>
    <w:rsid w:val="00B45ADA"/>
    <w:rsid w:val="00B47328"/>
    <w:rsid w:val="00B64F06"/>
    <w:rsid w:val="00B72F27"/>
    <w:rsid w:val="00B82F92"/>
    <w:rsid w:val="00B83B7C"/>
    <w:rsid w:val="00BA0A43"/>
    <w:rsid w:val="00BA1300"/>
    <w:rsid w:val="00BA27B9"/>
    <w:rsid w:val="00BB5A71"/>
    <w:rsid w:val="00BB7846"/>
    <w:rsid w:val="00BC1E0D"/>
    <w:rsid w:val="00BD0A4A"/>
    <w:rsid w:val="00BD6869"/>
    <w:rsid w:val="00BD68B5"/>
    <w:rsid w:val="00BE3FCD"/>
    <w:rsid w:val="00BF391C"/>
    <w:rsid w:val="00BF530F"/>
    <w:rsid w:val="00C003D7"/>
    <w:rsid w:val="00C00618"/>
    <w:rsid w:val="00C01BBF"/>
    <w:rsid w:val="00C02B18"/>
    <w:rsid w:val="00C03847"/>
    <w:rsid w:val="00C12B04"/>
    <w:rsid w:val="00C13CBE"/>
    <w:rsid w:val="00C17D9E"/>
    <w:rsid w:val="00C220A3"/>
    <w:rsid w:val="00C30072"/>
    <w:rsid w:val="00C30346"/>
    <w:rsid w:val="00C315BB"/>
    <w:rsid w:val="00C3308A"/>
    <w:rsid w:val="00C35069"/>
    <w:rsid w:val="00C42F79"/>
    <w:rsid w:val="00C47026"/>
    <w:rsid w:val="00C57E78"/>
    <w:rsid w:val="00C613DB"/>
    <w:rsid w:val="00C62A2E"/>
    <w:rsid w:val="00C66EA5"/>
    <w:rsid w:val="00C708F9"/>
    <w:rsid w:val="00C71691"/>
    <w:rsid w:val="00C717C3"/>
    <w:rsid w:val="00C7361C"/>
    <w:rsid w:val="00C76E0C"/>
    <w:rsid w:val="00C77D82"/>
    <w:rsid w:val="00C805AE"/>
    <w:rsid w:val="00C8574B"/>
    <w:rsid w:val="00C97E07"/>
    <w:rsid w:val="00CA10AD"/>
    <w:rsid w:val="00CA22B1"/>
    <w:rsid w:val="00CB129F"/>
    <w:rsid w:val="00CB463B"/>
    <w:rsid w:val="00CC139B"/>
    <w:rsid w:val="00CC715D"/>
    <w:rsid w:val="00CD20B8"/>
    <w:rsid w:val="00CD5BE4"/>
    <w:rsid w:val="00CD6AA3"/>
    <w:rsid w:val="00CF3441"/>
    <w:rsid w:val="00D04B34"/>
    <w:rsid w:val="00D070F4"/>
    <w:rsid w:val="00D12256"/>
    <w:rsid w:val="00D13BFC"/>
    <w:rsid w:val="00D14DB5"/>
    <w:rsid w:val="00D15F9B"/>
    <w:rsid w:val="00D1730D"/>
    <w:rsid w:val="00D17D38"/>
    <w:rsid w:val="00D22347"/>
    <w:rsid w:val="00D22A17"/>
    <w:rsid w:val="00D22E2F"/>
    <w:rsid w:val="00D30029"/>
    <w:rsid w:val="00D317C1"/>
    <w:rsid w:val="00D3367D"/>
    <w:rsid w:val="00D35C2D"/>
    <w:rsid w:val="00D373F4"/>
    <w:rsid w:val="00D43A68"/>
    <w:rsid w:val="00D507CB"/>
    <w:rsid w:val="00D52632"/>
    <w:rsid w:val="00D52E47"/>
    <w:rsid w:val="00D53D25"/>
    <w:rsid w:val="00D546AF"/>
    <w:rsid w:val="00D60053"/>
    <w:rsid w:val="00D61647"/>
    <w:rsid w:val="00D713B6"/>
    <w:rsid w:val="00D72AF0"/>
    <w:rsid w:val="00D77A63"/>
    <w:rsid w:val="00D80CAC"/>
    <w:rsid w:val="00D8385F"/>
    <w:rsid w:val="00D84BFF"/>
    <w:rsid w:val="00D85EF1"/>
    <w:rsid w:val="00D8782E"/>
    <w:rsid w:val="00D9159A"/>
    <w:rsid w:val="00D91720"/>
    <w:rsid w:val="00D9393C"/>
    <w:rsid w:val="00DA0CD9"/>
    <w:rsid w:val="00DA0F57"/>
    <w:rsid w:val="00DA4E2E"/>
    <w:rsid w:val="00DB4846"/>
    <w:rsid w:val="00DB4A93"/>
    <w:rsid w:val="00DD0546"/>
    <w:rsid w:val="00DD1632"/>
    <w:rsid w:val="00DD693F"/>
    <w:rsid w:val="00DD7557"/>
    <w:rsid w:val="00E01FD7"/>
    <w:rsid w:val="00E11AF7"/>
    <w:rsid w:val="00E33C41"/>
    <w:rsid w:val="00E37DB7"/>
    <w:rsid w:val="00E42271"/>
    <w:rsid w:val="00E42745"/>
    <w:rsid w:val="00E44585"/>
    <w:rsid w:val="00E475E1"/>
    <w:rsid w:val="00E50725"/>
    <w:rsid w:val="00E52030"/>
    <w:rsid w:val="00E576F8"/>
    <w:rsid w:val="00E62B5A"/>
    <w:rsid w:val="00E62F07"/>
    <w:rsid w:val="00E66E08"/>
    <w:rsid w:val="00E719B6"/>
    <w:rsid w:val="00E76549"/>
    <w:rsid w:val="00E76BBF"/>
    <w:rsid w:val="00E776D4"/>
    <w:rsid w:val="00E82CDC"/>
    <w:rsid w:val="00E8699A"/>
    <w:rsid w:val="00E90505"/>
    <w:rsid w:val="00E97045"/>
    <w:rsid w:val="00EA11E1"/>
    <w:rsid w:val="00EA4FAE"/>
    <w:rsid w:val="00EC7FD7"/>
    <w:rsid w:val="00ED1FF2"/>
    <w:rsid w:val="00ED221C"/>
    <w:rsid w:val="00ED38EF"/>
    <w:rsid w:val="00ED7CEC"/>
    <w:rsid w:val="00EE0B96"/>
    <w:rsid w:val="00EE4447"/>
    <w:rsid w:val="00EE48A3"/>
    <w:rsid w:val="00EE4E6C"/>
    <w:rsid w:val="00EE6FF0"/>
    <w:rsid w:val="00EF6DA4"/>
    <w:rsid w:val="00F10732"/>
    <w:rsid w:val="00F14641"/>
    <w:rsid w:val="00F159EB"/>
    <w:rsid w:val="00F24344"/>
    <w:rsid w:val="00F3005A"/>
    <w:rsid w:val="00F3562D"/>
    <w:rsid w:val="00F40E20"/>
    <w:rsid w:val="00F43136"/>
    <w:rsid w:val="00F44EC4"/>
    <w:rsid w:val="00F51C9B"/>
    <w:rsid w:val="00F53F81"/>
    <w:rsid w:val="00F55BC6"/>
    <w:rsid w:val="00F62D8E"/>
    <w:rsid w:val="00F6518B"/>
    <w:rsid w:val="00F6754F"/>
    <w:rsid w:val="00F71361"/>
    <w:rsid w:val="00F76749"/>
    <w:rsid w:val="00F80EB2"/>
    <w:rsid w:val="00F81D4A"/>
    <w:rsid w:val="00F83E73"/>
    <w:rsid w:val="00F83F47"/>
    <w:rsid w:val="00F86254"/>
    <w:rsid w:val="00F87001"/>
    <w:rsid w:val="00F92B0E"/>
    <w:rsid w:val="00FA00E8"/>
    <w:rsid w:val="00FA08EF"/>
    <w:rsid w:val="00FB5EE7"/>
    <w:rsid w:val="00FB6ACE"/>
    <w:rsid w:val="00FB74FB"/>
    <w:rsid w:val="00FC4059"/>
    <w:rsid w:val="00FC775E"/>
    <w:rsid w:val="00FD5ED0"/>
    <w:rsid w:val="00FE4698"/>
    <w:rsid w:val="00FF119B"/>
    <w:rsid w:val="00FF4417"/>
    <w:rsid w:val="00FF5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white"/>
    </o:shapedefaults>
    <o:shapelayout v:ext="edit">
      <o:idmap v:ext="edit" data="1"/>
    </o:shapelayout>
  </w:shapeDefaults>
  <w:doNotEmbedSmartTags/>
  <w:decimalSymbol w:val=","/>
  <w:listSeparator w:val=";"/>
  <w14:docId w14:val="74A04668"/>
  <w15:chartTrackingRefBased/>
  <w15:docId w15:val="{60DA9C3A-ED9F-48FB-B7D8-6FD576639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pPr>
      <w:suppressAutoHyphens/>
    </w:pPr>
    <w:rPr>
      <w:sz w:val="24"/>
      <w:szCs w:val="24"/>
      <w:lang w:val="cs-CZ" w:eastAsia="zh-CN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Standardnpsmoodstavce1">
    <w:name w:val="Standardní písmo odstavce1"/>
  </w:style>
  <w:style w:type="character" w:customStyle="1" w:styleId="Odrky">
    <w:name w:val="Odrážky"/>
    <w:rPr>
      <w:rFonts w:ascii="OpenSymbol" w:eastAsia="OpenSymbol" w:hAnsi="OpenSymbol" w:cs="OpenSymbol"/>
    </w:rPr>
  </w:style>
  <w:style w:type="paragraph" w:customStyle="1" w:styleId="Nadpis">
    <w:name w:val="Nadpis"/>
    <w:basedOn w:val="Normln"/>
    <w:next w:val="Zkladntext"/>
    <w:pPr>
      <w:keepNext/>
      <w:spacing w:before="240" w:after="120"/>
    </w:pPr>
    <w:rPr>
      <w:rFonts w:ascii="Arial" w:eastAsia="unifont" w:hAnsi="Arial" w:cs="unifont"/>
      <w:sz w:val="28"/>
      <w:szCs w:val="28"/>
    </w:rPr>
  </w:style>
  <w:style w:type="paragraph" w:styleId="Zkladntext">
    <w:name w:val="Body Text"/>
    <w:basedOn w:val="Normln"/>
    <w:pPr>
      <w:spacing w:after="120"/>
    </w:pPr>
  </w:style>
  <w:style w:type="paragraph" w:styleId="Seznam">
    <w:name w:val="List"/>
    <w:basedOn w:val="Zkladntext"/>
  </w:style>
  <w:style w:type="paragraph" w:styleId="Titulek">
    <w:name w:val="caption"/>
    <w:basedOn w:val="Normln"/>
    <w:qFormat/>
    <w:pPr>
      <w:suppressLineNumbers/>
      <w:spacing w:before="120" w:after="120"/>
    </w:pPr>
    <w:rPr>
      <w:i/>
      <w:iCs/>
    </w:rPr>
  </w:style>
  <w:style w:type="paragraph" w:customStyle="1" w:styleId="Rejstk">
    <w:name w:val="Rejstřík"/>
    <w:basedOn w:val="Normln"/>
    <w:pPr>
      <w:suppressLineNumbers/>
    </w:pPr>
  </w:style>
  <w:style w:type="paragraph" w:customStyle="1" w:styleId="Textbubliny1">
    <w:name w:val="Text bubliny1"/>
    <w:basedOn w:val="Normln"/>
    <w:rPr>
      <w:rFonts w:ascii="Tahoma" w:hAnsi="Tahoma" w:cs="Tahoma"/>
      <w:sz w:val="16"/>
      <w:szCs w:val="16"/>
    </w:rPr>
  </w:style>
  <w:style w:type="paragraph" w:styleId="Zhlav">
    <w:name w:val="header"/>
    <w:basedOn w:val="Normln"/>
    <w:pPr>
      <w:tabs>
        <w:tab w:val="center" w:pos="4536"/>
        <w:tab w:val="right" w:pos="9072"/>
      </w:tabs>
    </w:pPr>
  </w:style>
  <w:style w:type="paragraph" w:styleId="Zpat">
    <w:name w:val="footer"/>
    <w:basedOn w:val="Normln"/>
    <w:pPr>
      <w:tabs>
        <w:tab w:val="center" w:pos="4536"/>
        <w:tab w:val="right" w:pos="9072"/>
      </w:tabs>
    </w:pPr>
  </w:style>
  <w:style w:type="paragraph" w:customStyle="1" w:styleId="Titul">
    <w:name w:val="Titul"/>
    <w:basedOn w:val="Normln"/>
    <w:pPr>
      <w:spacing w:before="2948" w:after="6633"/>
      <w:jc w:val="center"/>
    </w:pPr>
    <w:rPr>
      <w:b/>
      <w:bCs/>
      <w:sz w:val="96"/>
      <w:szCs w:val="96"/>
    </w:rPr>
  </w:style>
  <w:style w:type="paragraph" w:customStyle="1" w:styleId="razitko">
    <w:name w:val="razitko"/>
    <w:basedOn w:val="Obsahtabulky"/>
    <w:pPr>
      <w:jc w:val="center"/>
    </w:pPr>
  </w:style>
  <w:style w:type="paragraph" w:customStyle="1" w:styleId="Obsahtabulky">
    <w:name w:val="Obsah tabulky"/>
    <w:basedOn w:val="Normln"/>
    <w:pPr>
      <w:suppressLineNumbers/>
    </w:pPr>
  </w:style>
  <w:style w:type="paragraph" w:customStyle="1" w:styleId="definice">
    <w:name w:val="definice"/>
    <w:basedOn w:val="Normln"/>
    <w:rPr>
      <w:b/>
    </w:rPr>
  </w:style>
  <w:style w:type="paragraph" w:customStyle="1" w:styleId="vysvetlen">
    <w:name w:val="vysvetlení"/>
    <w:basedOn w:val="definice"/>
  </w:style>
  <w:style w:type="paragraph" w:styleId="Zkladntextodsazen">
    <w:name w:val="Body Text Indent"/>
    <w:basedOn w:val="Zkladntext"/>
    <w:link w:val="ZkladntextodsazenChar"/>
    <w:pPr>
      <w:spacing w:after="0"/>
      <w:ind w:left="283"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EE48A3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uiPriority w:val="99"/>
    <w:semiHidden/>
    <w:rsid w:val="00EE48A3"/>
    <w:rPr>
      <w:rFonts w:ascii="Tahoma" w:hAnsi="Tahoma" w:cs="Tahoma"/>
      <w:sz w:val="16"/>
      <w:szCs w:val="16"/>
      <w:lang w:eastAsia="zh-CN"/>
    </w:rPr>
  </w:style>
  <w:style w:type="character" w:styleId="Zstupntext">
    <w:name w:val="Placeholder Text"/>
    <w:basedOn w:val="Standardnpsmoodstavce"/>
    <w:uiPriority w:val="99"/>
    <w:semiHidden/>
    <w:rsid w:val="005658CF"/>
    <w:rPr>
      <w:color w:val="808080"/>
    </w:rPr>
  </w:style>
  <w:style w:type="character" w:customStyle="1" w:styleId="ZkladntextodsazenChar">
    <w:name w:val="Základní text odsazený Char"/>
    <w:basedOn w:val="Standardnpsmoodstavce"/>
    <w:link w:val="Zkladntextodsazen"/>
    <w:rsid w:val="00FB5EE7"/>
    <w:rPr>
      <w:sz w:val="24"/>
      <w:szCs w:val="24"/>
      <w:lang w:val="cs-CZ" w:eastAsia="zh-CN"/>
    </w:rPr>
  </w:style>
  <w:style w:type="table" w:styleId="Mkatabulky">
    <w:name w:val="Table Grid"/>
    <w:basedOn w:val="Normlntabulka"/>
    <w:uiPriority w:val="59"/>
    <w:rsid w:val="002977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ulkasmkou2zvraznn3">
    <w:name w:val="Grid Table 2 Accent 3"/>
    <w:basedOn w:val="Normlntabulka"/>
    <w:uiPriority w:val="47"/>
    <w:rsid w:val="0049397F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ulkasmkou4">
    <w:name w:val="Grid Table 4"/>
    <w:basedOn w:val="Normlntabulka"/>
    <w:uiPriority w:val="49"/>
    <w:rsid w:val="0049397F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ulkaseznamu2zvraznn3">
    <w:name w:val="List Table 2 Accent 3"/>
    <w:basedOn w:val="Normlntabulka"/>
    <w:uiPriority w:val="47"/>
    <w:rsid w:val="0049397F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ulkaseznamu3zvraznn3">
    <w:name w:val="List Table 3 Accent 3"/>
    <w:basedOn w:val="Normlntabulka"/>
    <w:uiPriority w:val="48"/>
    <w:rsid w:val="0049397F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ulkaseznamu4zvraznn3">
    <w:name w:val="List Table 4 Accent 3"/>
    <w:basedOn w:val="Normlntabulka"/>
    <w:uiPriority w:val="49"/>
    <w:rsid w:val="0049397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package" Target="embeddings/Microsoft_Visio_Drawing2.vsdx"/><Relationship Id="rId26" Type="http://schemas.openxmlformats.org/officeDocument/2006/relationships/package" Target="embeddings/Microsoft_Visio_Drawing6.vsdx"/><Relationship Id="rId3" Type="http://schemas.openxmlformats.org/officeDocument/2006/relationships/styles" Target="styles.xml"/><Relationship Id="rId21" Type="http://schemas.openxmlformats.org/officeDocument/2006/relationships/image" Target="media/image9.emf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1.vsdx"/><Relationship Id="rId20" Type="http://schemas.openxmlformats.org/officeDocument/2006/relationships/package" Target="embeddings/Microsoft_Visio_Drawing3.vsdx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package" Target="embeddings/Microsoft_Visio_Drawing5.vsdx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package" Target="embeddings/Microsoft_Visio_Drawing7.vsdx"/><Relationship Id="rId10" Type="http://schemas.openxmlformats.org/officeDocument/2006/relationships/image" Target="media/image2.png"/><Relationship Id="rId19" Type="http://schemas.openxmlformats.org/officeDocument/2006/relationships/image" Target="media/image8.emf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package" Target="embeddings/Microsoft_Visio_Drawing.vsdx"/><Relationship Id="rId22" Type="http://schemas.openxmlformats.org/officeDocument/2006/relationships/package" Target="embeddings/Microsoft_Visio_Drawing4.vsdx"/><Relationship Id="rId27" Type="http://schemas.openxmlformats.org/officeDocument/2006/relationships/image" Target="media/image12.emf"/><Relationship Id="rId30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/>
</file>

<file path=customXml/itemProps1.xml><?xml version="1.0" encoding="utf-8"?>
<ds:datastoreItem xmlns:ds="http://schemas.openxmlformats.org/officeDocument/2006/customXml" ds:itemID="{7C187A7B-44C1-45F8-9D84-0A0A6FD80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2157</TotalTime>
  <Pages>7</Pages>
  <Words>397</Words>
  <Characters>2344</Characters>
  <Application>Microsoft Office Word</Application>
  <DocSecurity>0</DocSecurity>
  <Lines>19</Lines>
  <Paragraphs>5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madaj</dc:creator>
  <cp:keywords/>
  <cp:lastModifiedBy>Vít Petřík</cp:lastModifiedBy>
  <cp:revision>538</cp:revision>
  <cp:lastPrinted>2020-02-18T21:17:00Z</cp:lastPrinted>
  <dcterms:created xsi:type="dcterms:W3CDTF">2019-09-14T18:20:00Z</dcterms:created>
  <dcterms:modified xsi:type="dcterms:W3CDTF">2020-03-03T12:51:00Z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rmace 1">
    <vt:lpwstr/>
  </property>
  <property fmtid="{D5CDD505-2E9C-101B-9397-08002B2CF9AE}" pid="3" name="Informace 2">
    <vt:lpwstr/>
  </property>
  <property fmtid="{D5CDD505-2E9C-101B-9397-08002B2CF9AE}" pid="4" name="Informace 3">
    <vt:lpwstr/>
  </property>
  <property fmtid="{D5CDD505-2E9C-101B-9397-08002B2CF9AE}" pid="5" name="Informace 4">
    <vt:lpwstr/>
  </property>
</Properties>
</file>