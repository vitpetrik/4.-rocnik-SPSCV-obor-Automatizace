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2F90E" w14:textId="77777777"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5108A83D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05D96F46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018E741A" w14:textId="57567059" w:rsidR="00ED38EF" w:rsidRDefault="00785BBB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105. Lineární pneumatika</w:t>
            </w:r>
          </w:p>
        </w:tc>
      </w:tr>
      <w:tr w:rsidR="00ED38EF" w14:paraId="0BF3F857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542B1F1A" w14:textId="661F3ADD" w:rsidR="00ED38EF" w:rsidRDefault="00785BBB">
            <w:pPr>
              <w:pStyle w:val="Obsahtabulky"/>
            </w:pPr>
            <w:r>
              <w:t>Dobeš Daniel</w:t>
            </w:r>
          </w:p>
        </w:tc>
        <w:tc>
          <w:tcPr>
            <w:tcW w:w="2604" w:type="dxa"/>
            <w:shd w:val="clear" w:color="auto" w:fill="auto"/>
          </w:tcPr>
          <w:p w14:paraId="1554FFD1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78E6A075" w14:textId="0B0CA10F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547BC7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>
              <w:fldChar w:fldCharType="begin"/>
            </w:r>
            <w:r>
              <w:instrText xml:space="preserve"> NUMPAGES </w:instrText>
            </w:r>
            <w:r>
              <w:fldChar w:fldCharType="separate"/>
            </w:r>
            <w:r w:rsidR="00547BC7"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2494" w:type="dxa"/>
            <w:shd w:val="clear" w:color="auto" w:fill="auto"/>
          </w:tcPr>
          <w:p w14:paraId="42A696CC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10D62D02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298AC81F" w14:textId="1587675C" w:rsidR="00ED38EF" w:rsidRDefault="00ED3C90">
            <w:pPr>
              <w:pStyle w:val="Obsahtabulky"/>
            </w:pPr>
            <w:r>
              <w:t>26. 9. 2018</w:t>
            </w:r>
          </w:p>
        </w:tc>
        <w:tc>
          <w:tcPr>
            <w:tcW w:w="2604" w:type="dxa"/>
            <w:shd w:val="clear" w:color="auto" w:fill="auto"/>
          </w:tcPr>
          <w:p w14:paraId="4C2C0EAC" w14:textId="51A1A0C0" w:rsidR="00ED38EF" w:rsidRDefault="00ED38EF">
            <w:pPr>
              <w:pStyle w:val="Obsahtabulky"/>
            </w:pPr>
          </w:p>
        </w:tc>
        <w:tc>
          <w:tcPr>
            <w:tcW w:w="1132" w:type="dxa"/>
            <w:shd w:val="clear" w:color="auto" w:fill="auto"/>
          </w:tcPr>
          <w:p w14:paraId="513BCC47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7E1899EE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55CBCF3D" w14:textId="77777777" w:rsidR="00ED38EF" w:rsidRDefault="00ED38EF"/>
    <w:p w14:paraId="06DA3DE4" w14:textId="77777777" w:rsidR="00ED38EF" w:rsidRDefault="0074693A">
      <w:pPr>
        <w:pStyle w:val="definice"/>
      </w:pPr>
      <w:r>
        <w:t>Zadání:</w:t>
      </w:r>
    </w:p>
    <w:p w14:paraId="583892C2" w14:textId="4E2A58F6" w:rsidR="00D348A5" w:rsidRPr="00FB2664" w:rsidRDefault="00D348A5" w:rsidP="00D348A5">
      <w:pPr>
        <w:suppressAutoHyphens w:val="0"/>
        <w:autoSpaceDE w:val="0"/>
        <w:adjustRightInd w:val="0"/>
      </w:pPr>
      <w:r w:rsidRPr="00FB2664">
        <w:t>1. a 2. přímé ovládání 1</w:t>
      </w:r>
      <w:r>
        <w:t>č</w:t>
      </w:r>
      <w:r w:rsidRPr="00FB2664">
        <w:t>inného pohonu 2 tlačítky 3/2 s</w:t>
      </w:r>
      <w:r>
        <w:t> </w:t>
      </w:r>
      <w:r w:rsidRPr="00FB2664">
        <w:t>logickou funkcí „</w:t>
      </w:r>
      <w:proofErr w:type="spellStart"/>
      <w:r w:rsidRPr="00FB2664">
        <w:t>a+b</w:t>
      </w:r>
      <w:proofErr w:type="spellEnd"/>
      <w:r w:rsidRPr="00FB2664">
        <w:t>“ a s</w:t>
      </w:r>
      <w:r>
        <w:t> </w:t>
      </w:r>
      <w:r w:rsidRPr="00FB2664">
        <w:t>funkcí „a*b“,</w:t>
      </w:r>
    </w:p>
    <w:p w14:paraId="0D63041B" w14:textId="77777777" w:rsidR="00D348A5" w:rsidRPr="00FB2664" w:rsidRDefault="00D348A5" w:rsidP="00D348A5">
      <w:pPr>
        <w:suppressAutoHyphens w:val="0"/>
        <w:autoSpaceDE w:val="0"/>
        <w:adjustRightInd w:val="0"/>
      </w:pPr>
      <w:r w:rsidRPr="00FB2664">
        <w:t>3. a 4. přímé ovládání 2</w:t>
      </w:r>
      <w:r>
        <w:t xml:space="preserve"> č</w:t>
      </w:r>
      <w:r w:rsidRPr="00FB2664">
        <w:t>inného pohonu 2 tlačítky 3/2 a tlačítkem 5/2,</w:t>
      </w:r>
    </w:p>
    <w:p w14:paraId="2AA13B4E" w14:textId="77777777" w:rsidR="00D348A5" w:rsidRPr="00FB2664" w:rsidRDefault="00D348A5" w:rsidP="00D348A5">
      <w:pPr>
        <w:suppressAutoHyphens w:val="0"/>
        <w:autoSpaceDE w:val="0"/>
        <w:adjustRightInd w:val="0"/>
      </w:pPr>
      <w:r w:rsidRPr="00FB2664">
        <w:t>5. a 6. nepřímé ovládání 2</w:t>
      </w:r>
      <w:r>
        <w:t xml:space="preserve"> č</w:t>
      </w:r>
      <w:r w:rsidRPr="00FB2664">
        <w:t>inného pohonu 2 tlačítky 3/2 a tlačítkem 5/2, (použít rozvaděč 5/2),</w:t>
      </w:r>
    </w:p>
    <w:p w14:paraId="066CDB5B" w14:textId="45CA52E9" w:rsidR="00D348A5" w:rsidRPr="00FB2664" w:rsidRDefault="00D348A5" w:rsidP="00D348A5">
      <w:pPr>
        <w:pStyle w:val="Bezmezer"/>
        <w:rPr>
          <w:rFonts w:cs="Times New Roman"/>
        </w:rPr>
      </w:pPr>
      <w:r w:rsidRPr="00FB2664">
        <w:rPr>
          <w:rFonts w:cs="Times New Roman"/>
          <w:kern w:val="0"/>
          <w:lang w:bidi="ar-SA"/>
        </w:rPr>
        <w:t>7. nepřímé ovládání 2</w:t>
      </w:r>
      <w:r w:rsidR="00F871CB">
        <w:rPr>
          <w:rFonts w:cs="Times New Roman"/>
          <w:kern w:val="0"/>
          <w:lang w:bidi="ar-SA"/>
        </w:rPr>
        <w:t xml:space="preserve"> č</w:t>
      </w:r>
      <w:r w:rsidRPr="00FB2664">
        <w:rPr>
          <w:rFonts w:cs="Times New Roman"/>
          <w:kern w:val="0"/>
          <w:lang w:bidi="ar-SA"/>
        </w:rPr>
        <w:t>inného pohonu 1 tlačítkem 3/2 (použít rozvaděč 5/2 s</w:t>
      </w:r>
      <w:r>
        <w:rPr>
          <w:rFonts w:cs="Times New Roman"/>
          <w:kern w:val="0"/>
          <w:lang w:bidi="ar-SA"/>
        </w:rPr>
        <w:t> </w:t>
      </w:r>
      <w:r w:rsidRPr="00FB2664">
        <w:rPr>
          <w:rFonts w:cs="Times New Roman"/>
          <w:kern w:val="0"/>
          <w:lang w:bidi="ar-SA"/>
        </w:rPr>
        <w:t>1 řídícím signálem).</w:t>
      </w:r>
    </w:p>
    <w:p w14:paraId="1927F87E" w14:textId="451BFF18" w:rsidR="00D348A5" w:rsidRDefault="00D348A5" w:rsidP="00D348A5">
      <w:pPr>
        <w:pStyle w:val="definice"/>
        <w:rPr>
          <w:b w:val="0"/>
        </w:rPr>
      </w:pPr>
      <w:r>
        <w:rPr>
          <w:b w:val="0"/>
        </w:rPr>
        <w:t xml:space="preserve">8. Pro zadání (B+ </w:t>
      </w:r>
      <w:proofErr w:type="gramStart"/>
      <w:r>
        <w:rPr>
          <w:b w:val="0"/>
        </w:rPr>
        <w:t>A- C</w:t>
      </w:r>
      <w:proofErr w:type="gramEnd"/>
      <w:r>
        <w:rPr>
          <w:b w:val="0"/>
        </w:rPr>
        <w:t>- B- A+ C+</w:t>
      </w:r>
      <w:r w:rsidR="00F871CB">
        <w:rPr>
          <w:b w:val="0"/>
        </w:rPr>
        <w:t>)</w:t>
      </w:r>
      <w:r>
        <w:rPr>
          <w:b w:val="0"/>
        </w:rPr>
        <w:t xml:space="preserve"> vypracovat harmonogram a obvod zapojit.</w:t>
      </w:r>
    </w:p>
    <w:p w14:paraId="79B2B78D" w14:textId="77777777" w:rsidR="00D348A5" w:rsidRDefault="00D348A5">
      <w:pPr>
        <w:pStyle w:val="Zkladntextodsazen"/>
        <w:jc w:val="both"/>
      </w:pPr>
    </w:p>
    <w:p w14:paraId="08FE138E" w14:textId="1FA55428" w:rsidR="00ED38EF" w:rsidRDefault="002E6BC3">
      <w:pPr>
        <w:pStyle w:val="definice"/>
        <w:spacing w:before="283"/>
      </w:pPr>
      <w:r>
        <w:t>Tabulka použitých prvků:</w:t>
      </w:r>
    </w:p>
    <w:p w14:paraId="6CE0354C" w14:textId="47BC96F4" w:rsidR="00ED38EF" w:rsidRDefault="00260DD1" w:rsidP="00F46168">
      <w:pPr>
        <w:pStyle w:val="Zkladntextodsazen"/>
        <w:ind w:left="0"/>
        <w:jc w:val="center"/>
      </w:pPr>
      <w:r>
        <w:rPr>
          <w:noProof/>
          <w:lang w:eastAsia="cs-CZ"/>
        </w:rPr>
        <w:pict w14:anchorId="175B5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ek 1" o:spid="_x0000_i1025" type="#_x0000_t75" alt="tabulka.jpg" style="width:452.05pt;height:479.5pt;visibility:visible;mso-wrap-style:square">
            <v:imagedata r:id="rId7" o:title="tabulka"/>
          </v:shape>
        </w:pict>
      </w:r>
      <w:r w:rsidR="002E6BC3">
        <w:rPr>
          <w:noProof/>
          <w:lang w:eastAsia="cs-CZ"/>
        </w:rPr>
        <w:br w:type="page"/>
      </w:r>
    </w:p>
    <w:p w14:paraId="2076B5E4" w14:textId="1669423A" w:rsidR="009E6A45" w:rsidRDefault="009E6A45" w:rsidP="009E6A45">
      <w:pPr>
        <w:pStyle w:val="definice"/>
      </w:pPr>
      <w:r>
        <w:t>Schéma zapojení:</w:t>
      </w:r>
    </w:p>
    <w:p w14:paraId="5F1E6F1B" w14:textId="77777777" w:rsidR="001540E4" w:rsidRDefault="001540E4" w:rsidP="009E6A45">
      <w:pPr>
        <w:pStyle w:val="definice"/>
      </w:pPr>
    </w:p>
    <w:p w14:paraId="7B317C8D" w14:textId="4758A97B" w:rsidR="007F4CB7" w:rsidRDefault="008E6505" w:rsidP="007F4CB7">
      <w:pPr>
        <w:pStyle w:val="definice"/>
        <w:numPr>
          <w:ilvl w:val="0"/>
          <w:numId w:val="5"/>
        </w:numPr>
        <w:autoSpaceDN w:val="0"/>
        <w:textAlignment w:val="baseline"/>
      </w:pPr>
      <w:r>
        <w:t>P</w:t>
      </w:r>
      <w:r w:rsidR="009E6A45">
        <w:t>římé ovládání 1činného pohonu 2 tlačítky 3/2 s logickou funkcí „</w:t>
      </w:r>
      <w:proofErr w:type="spellStart"/>
      <w:r w:rsidR="009E6A45">
        <w:t>a+b</w:t>
      </w:r>
      <w:proofErr w:type="spellEnd"/>
      <w:r w:rsidR="009E6A45">
        <w:t>“</w:t>
      </w:r>
    </w:p>
    <w:p w14:paraId="2AAC8F54" w14:textId="77777777" w:rsidR="007F4CB7" w:rsidRDefault="007F4CB7" w:rsidP="007F4CB7">
      <w:pPr>
        <w:pStyle w:val="definice"/>
        <w:autoSpaceDN w:val="0"/>
        <w:ind w:left="720"/>
        <w:textAlignment w:val="baseline"/>
      </w:pPr>
    </w:p>
    <w:p w14:paraId="42E07F47" w14:textId="2F6FA408" w:rsidR="009E6A45" w:rsidRDefault="00260DD1" w:rsidP="001540E4">
      <w:pPr>
        <w:pStyle w:val="definice"/>
        <w:jc w:val="center"/>
        <w:rPr>
          <w:noProof/>
          <w:lang w:eastAsia="cs-CZ"/>
        </w:rPr>
      </w:pPr>
      <w:r>
        <w:rPr>
          <w:noProof/>
          <w:lang w:eastAsia="cs-CZ"/>
        </w:rPr>
        <w:pict w14:anchorId="5FE2DD85">
          <v:shape id="Obrázek 4" o:spid="_x0000_i1026" type="#_x0000_t75" alt="1.jpg" style="width:246.45pt;height:227.15pt;visibility:visible;mso-wrap-style:square">
            <v:imagedata r:id="rId8" o:title="1"/>
          </v:shape>
        </w:pict>
      </w:r>
    </w:p>
    <w:p w14:paraId="68F49308" w14:textId="77777777" w:rsidR="001540E4" w:rsidRDefault="001540E4" w:rsidP="001540E4">
      <w:pPr>
        <w:pStyle w:val="definice"/>
        <w:jc w:val="center"/>
      </w:pPr>
    </w:p>
    <w:p w14:paraId="397F93BF" w14:textId="281A3BAD" w:rsidR="009E6A45" w:rsidRDefault="008E6505" w:rsidP="009E6A45">
      <w:pPr>
        <w:pStyle w:val="definice"/>
        <w:numPr>
          <w:ilvl w:val="0"/>
          <w:numId w:val="5"/>
        </w:numPr>
        <w:autoSpaceDN w:val="0"/>
        <w:textAlignment w:val="baseline"/>
      </w:pPr>
      <w:r>
        <w:t>P</w:t>
      </w:r>
      <w:r w:rsidR="009E6A45">
        <w:t>římé ovládání 1činného pohonu 2 tlačítky 3/2 s logickou funkcí „a*b“</w:t>
      </w:r>
    </w:p>
    <w:p w14:paraId="4DE59B52" w14:textId="77777777" w:rsidR="007F4CB7" w:rsidRDefault="007F4CB7" w:rsidP="007F4CB7">
      <w:pPr>
        <w:pStyle w:val="definice"/>
        <w:autoSpaceDN w:val="0"/>
        <w:ind w:left="720"/>
        <w:textAlignment w:val="baseline"/>
      </w:pPr>
    </w:p>
    <w:p w14:paraId="2DBF13D9" w14:textId="77777777" w:rsidR="001540E4" w:rsidRPr="00641567" w:rsidRDefault="00547BC7" w:rsidP="001540E4">
      <w:pPr>
        <w:pStyle w:val="definice"/>
        <w:jc w:val="center"/>
        <w:rPr>
          <w:noProof/>
          <w:lang w:eastAsia="cs-CZ"/>
        </w:rPr>
      </w:pPr>
      <w:r>
        <w:rPr>
          <w:noProof/>
          <w:lang w:eastAsia="cs-CZ"/>
        </w:rPr>
        <w:pict w14:anchorId="6E52BFEA">
          <v:shape id="Obrázek 5" o:spid="_x0000_i1027" type="#_x0000_t75" alt="2.jpg" style="width:246.45pt;height:227.15pt;visibility:visible;mso-wrap-style:square">
            <v:imagedata r:id="rId9" o:title="2"/>
          </v:shape>
        </w:pict>
      </w:r>
    </w:p>
    <w:p w14:paraId="324F96AF" w14:textId="32548A4C" w:rsidR="007F4CB7" w:rsidRDefault="007F4CB7" w:rsidP="007F4CB7">
      <w:pPr>
        <w:pStyle w:val="definice"/>
        <w:autoSpaceDN w:val="0"/>
        <w:ind w:left="720"/>
        <w:textAlignment w:val="baseline"/>
      </w:pPr>
      <w:r>
        <w:br w:type="page"/>
      </w:r>
    </w:p>
    <w:p w14:paraId="0EF51E52" w14:textId="15FCB2D0" w:rsidR="009E6A45" w:rsidRDefault="008E6505" w:rsidP="009E6A45">
      <w:pPr>
        <w:pStyle w:val="definice"/>
        <w:numPr>
          <w:ilvl w:val="0"/>
          <w:numId w:val="5"/>
        </w:numPr>
        <w:autoSpaceDN w:val="0"/>
        <w:textAlignment w:val="baseline"/>
      </w:pPr>
      <w:r>
        <w:t>P</w:t>
      </w:r>
      <w:r w:rsidR="009E6A45">
        <w:t>římé ovládání 2činného pohonu 2 tlačítky 3/2</w:t>
      </w:r>
    </w:p>
    <w:p w14:paraId="678D36B3" w14:textId="77777777" w:rsidR="00E91D42" w:rsidRDefault="00E91D42" w:rsidP="00E91D42">
      <w:pPr>
        <w:pStyle w:val="definice"/>
        <w:autoSpaceDN w:val="0"/>
        <w:ind w:left="720"/>
        <w:textAlignment w:val="baseline"/>
      </w:pPr>
    </w:p>
    <w:p w14:paraId="6C98FAA4" w14:textId="714F6FDB" w:rsidR="009E6A45" w:rsidRDefault="00547BC7" w:rsidP="009E6A45">
      <w:pPr>
        <w:pStyle w:val="definice"/>
        <w:jc w:val="center"/>
      </w:pPr>
      <w:r>
        <w:rPr>
          <w:noProof/>
          <w:lang w:eastAsia="cs-CZ"/>
        </w:rPr>
        <w:pict w14:anchorId="6557B88A">
          <v:shape id="Obrázek 6" o:spid="_x0000_i1028" type="#_x0000_t75" alt="3.jpg" style="width:257.55pt;height:202.65pt;visibility:visible;mso-wrap-style:square">
            <v:imagedata r:id="rId10" o:title="3"/>
          </v:shape>
        </w:pict>
      </w:r>
    </w:p>
    <w:p w14:paraId="43D45C87" w14:textId="77777777" w:rsidR="009E6A45" w:rsidRDefault="009E6A45" w:rsidP="009E6A45">
      <w:pPr>
        <w:pStyle w:val="definice"/>
        <w:jc w:val="center"/>
      </w:pPr>
    </w:p>
    <w:p w14:paraId="44EE7B56" w14:textId="2225C58D" w:rsidR="009E6A45" w:rsidRDefault="008E6505" w:rsidP="009E6A45">
      <w:pPr>
        <w:pStyle w:val="definice"/>
        <w:numPr>
          <w:ilvl w:val="0"/>
          <w:numId w:val="5"/>
        </w:numPr>
        <w:autoSpaceDN w:val="0"/>
        <w:textAlignment w:val="baseline"/>
      </w:pPr>
      <w:r>
        <w:t>P</w:t>
      </w:r>
      <w:r w:rsidR="009E6A45">
        <w:t>římé ovládání 2činného pohonu tlačítkem 5/2</w:t>
      </w:r>
    </w:p>
    <w:p w14:paraId="3A661890" w14:textId="77777777" w:rsidR="00E91D42" w:rsidRDefault="00E91D42" w:rsidP="00E91D42">
      <w:pPr>
        <w:pStyle w:val="definice"/>
        <w:autoSpaceDN w:val="0"/>
        <w:ind w:left="720"/>
        <w:textAlignment w:val="baseline"/>
      </w:pPr>
    </w:p>
    <w:p w14:paraId="70B26978" w14:textId="7052D1BB" w:rsidR="009E6A45" w:rsidRPr="007B3C89" w:rsidRDefault="00260DD1" w:rsidP="009E6A45">
      <w:pPr>
        <w:pStyle w:val="definice"/>
        <w:jc w:val="center"/>
        <w:rPr>
          <w:b w:val="0"/>
        </w:rPr>
      </w:pPr>
      <w:r>
        <w:rPr>
          <w:noProof/>
          <w:lang w:eastAsia="cs-CZ"/>
        </w:rPr>
        <w:pict w14:anchorId="62EC76FB">
          <v:shape id="Obrázek 7" o:spid="_x0000_i1029" type="#_x0000_t75" alt="4.jpg" style="width:227.9pt;height:229.35pt;visibility:visible;mso-wrap-style:square">
            <v:imagedata r:id="rId11" o:title="4"/>
          </v:shape>
        </w:pict>
      </w:r>
    </w:p>
    <w:p w14:paraId="07851C74" w14:textId="79C92746" w:rsidR="009E6A45" w:rsidRDefault="00E91D42" w:rsidP="009E6A45">
      <w:pPr>
        <w:pStyle w:val="definice"/>
      </w:pPr>
      <w:r>
        <w:br w:type="page"/>
      </w:r>
    </w:p>
    <w:p w14:paraId="18A14B5C" w14:textId="2BD3D53D" w:rsidR="009E6A45" w:rsidRDefault="008E6505" w:rsidP="009E6A45">
      <w:pPr>
        <w:pStyle w:val="definice"/>
        <w:numPr>
          <w:ilvl w:val="0"/>
          <w:numId w:val="5"/>
        </w:numPr>
        <w:autoSpaceDN w:val="0"/>
        <w:textAlignment w:val="baseline"/>
      </w:pPr>
      <w:r>
        <w:t>N</w:t>
      </w:r>
      <w:r w:rsidR="009E6A45">
        <w:t>epřímé ovládání 2činného pohonu 2 tlačítky 3/2 (použít rozvaděč 5/2)</w:t>
      </w:r>
    </w:p>
    <w:p w14:paraId="262780EF" w14:textId="77777777" w:rsidR="00E91D42" w:rsidRDefault="00E91D42" w:rsidP="00E91D42">
      <w:pPr>
        <w:pStyle w:val="definice"/>
        <w:autoSpaceDN w:val="0"/>
        <w:ind w:left="720"/>
        <w:textAlignment w:val="baseline"/>
      </w:pPr>
    </w:p>
    <w:p w14:paraId="7ED4CB41" w14:textId="31E9C38C" w:rsidR="009E6A45" w:rsidRDefault="00547BC7" w:rsidP="009E6A45">
      <w:pPr>
        <w:pStyle w:val="definice"/>
        <w:jc w:val="center"/>
      </w:pPr>
      <w:r>
        <w:rPr>
          <w:noProof/>
          <w:lang w:eastAsia="cs-CZ"/>
        </w:rPr>
        <w:pict w14:anchorId="17BFBE07">
          <v:shape id="Obrázek 8" o:spid="_x0000_i1030" type="#_x0000_t75" alt="5.jpg" style="width:293.2pt;height:234.55pt;visibility:visible;mso-wrap-style:square">
            <v:imagedata r:id="rId12" o:title="5"/>
          </v:shape>
        </w:pict>
      </w:r>
    </w:p>
    <w:p w14:paraId="44867DB7" w14:textId="77777777" w:rsidR="009E6A45" w:rsidRDefault="009E6A45" w:rsidP="009E6A45">
      <w:pPr>
        <w:pStyle w:val="definice"/>
        <w:jc w:val="center"/>
      </w:pPr>
    </w:p>
    <w:p w14:paraId="7691AE1E" w14:textId="6E76B2FD" w:rsidR="009E6A45" w:rsidRDefault="008E6505" w:rsidP="009E6A45">
      <w:pPr>
        <w:pStyle w:val="definice"/>
        <w:numPr>
          <w:ilvl w:val="0"/>
          <w:numId w:val="5"/>
        </w:numPr>
        <w:autoSpaceDN w:val="0"/>
        <w:textAlignment w:val="baseline"/>
      </w:pPr>
      <w:r>
        <w:t>N</w:t>
      </w:r>
      <w:r w:rsidR="009E6A45">
        <w:t>epřímé ovládání 2činného pohonu tlačítkem 5/2 (použít rozvaděč 5/2)</w:t>
      </w:r>
    </w:p>
    <w:p w14:paraId="4DF92DF6" w14:textId="77777777" w:rsidR="00E91D42" w:rsidRDefault="00E91D42" w:rsidP="00E91D42">
      <w:pPr>
        <w:pStyle w:val="definice"/>
        <w:autoSpaceDN w:val="0"/>
        <w:ind w:left="720"/>
        <w:textAlignment w:val="baseline"/>
      </w:pPr>
    </w:p>
    <w:p w14:paraId="4DD1B088" w14:textId="4AA985F2" w:rsidR="009E6A45" w:rsidRDefault="00260DD1" w:rsidP="009E6A45">
      <w:pPr>
        <w:pStyle w:val="definice"/>
        <w:jc w:val="center"/>
        <w:rPr>
          <w:noProof/>
          <w:lang w:eastAsia="cs-CZ"/>
        </w:rPr>
      </w:pPr>
      <w:r>
        <w:rPr>
          <w:noProof/>
          <w:lang w:eastAsia="cs-CZ"/>
        </w:rPr>
        <w:pict w14:anchorId="022D6A8E">
          <v:shape id="Obrázek 9" o:spid="_x0000_i1031" type="#_x0000_t75" alt="6.jpg" style="width:205.6pt;height:322.9pt;visibility:visible;mso-wrap-style:square">
            <v:imagedata r:id="rId13" o:title="6"/>
          </v:shape>
        </w:pict>
      </w:r>
    </w:p>
    <w:p w14:paraId="64846BFB" w14:textId="472F5892" w:rsidR="00D23A0A" w:rsidRDefault="00D23A0A" w:rsidP="009E6A45">
      <w:pPr>
        <w:pStyle w:val="definice"/>
        <w:jc w:val="center"/>
      </w:pPr>
      <w:r>
        <w:br w:type="page"/>
      </w:r>
    </w:p>
    <w:p w14:paraId="40933CB8" w14:textId="3392092F" w:rsidR="009E6A45" w:rsidRDefault="008E6505" w:rsidP="009E6A45">
      <w:pPr>
        <w:pStyle w:val="definice"/>
        <w:numPr>
          <w:ilvl w:val="0"/>
          <w:numId w:val="5"/>
        </w:numPr>
        <w:autoSpaceDN w:val="0"/>
        <w:textAlignment w:val="baseline"/>
      </w:pPr>
      <w:r>
        <w:t>N</w:t>
      </w:r>
      <w:r w:rsidR="009E6A45">
        <w:t>epřímé ovládání 2činného pohonu 1 tlačítkem 3/2 (použít rozvaděč 5/2 s 1 řídícím signálem)</w:t>
      </w:r>
    </w:p>
    <w:p w14:paraId="1E5595DF" w14:textId="77777777" w:rsidR="00D23A0A" w:rsidRDefault="00D23A0A" w:rsidP="00D23A0A">
      <w:pPr>
        <w:pStyle w:val="definice"/>
        <w:autoSpaceDN w:val="0"/>
        <w:ind w:left="720"/>
        <w:textAlignment w:val="baseline"/>
      </w:pPr>
    </w:p>
    <w:p w14:paraId="6B8D2CFE" w14:textId="0F74517B" w:rsidR="009E6A45" w:rsidRDefault="00547BC7" w:rsidP="009E6A45">
      <w:pPr>
        <w:pStyle w:val="definice"/>
        <w:jc w:val="center"/>
      </w:pPr>
      <w:r>
        <w:rPr>
          <w:noProof/>
          <w:lang w:eastAsia="cs-CZ"/>
        </w:rPr>
        <w:pict w14:anchorId="0450164E">
          <v:shape id="Obrázek 10" o:spid="_x0000_i1032" type="#_x0000_t75" alt="7.jpg" style="width:238.25pt;height:268.7pt;visibility:visible;mso-wrap-style:square">
            <v:imagedata r:id="rId14" o:title="7"/>
          </v:shape>
        </w:pict>
      </w:r>
    </w:p>
    <w:p w14:paraId="5E9AB259" w14:textId="0D88ECAA" w:rsidR="00ED38EF" w:rsidRDefault="00ED38EF">
      <w:pPr>
        <w:pStyle w:val="Zkladntextodsazen"/>
      </w:pPr>
    </w:p>
    <w:p w14:paraId="6DC6EFCF" w14:textId="03A8A873" w:rsidR="00201777" w:rsidRDefault="00201777" w:rsidP="00201777">
      <w:pPr>
        <w:pStyle w:val="definice"/>
        <w:numPr>
          <w:ilvl w:val="0"/>
          <w:numId w:val="5"/>
        </w:numPr>
        <w:autoSpaceDN w:val="0"/>
        <w:textAlignment w:val="baseline"/>
      </w:pPr>
      <w:r w:rsidRPr="007B3C89">
        <w:t xml:space="preserve">Pro zadání </w:t>
      </w:r>
      <w:r w:rsidRPr="00194043">
        <w:t>(C-A-B+C+A+B-)</w:t>
      </w:r>
      <w:r>
        <w:rPr>
          <w:b w:val="0"/>
        </w:rPr>
        <w:t xml:space="preserve"> </w:t>
      </w:r>
      <w:r w:rsidRPr="007B3C89">
        <w:t>vypracovat harmonogram a obvod zapojit</w:t>
      </w:r>
    </w:p>
    <w:p w14:paraId="58EBEBEE" w14:textId="010A77EF" w:rsidR="00201777" w:rsidRDefault="00201777">
      <w:pPr>
        <w:pStyle w:val="Zkladntextodsazen"/>
      </w:pPr>
    </w:p>
    <w:p w14:paraId="09A7BA5C" w14:textId="768D2499" w:rsidR="00345C73" w:rsidRDefault="00345C73" w:rsidP="00B85DD5">
      <w:pPr>
        <w:pStyle w:val="Zkladntextodsazen"/>
        <w:numPr>
          <w:ilvl w:val="0"/>
          <w:numId w:val="8"/>
        </w:numPr>
        <w:rPr>
          <w:b/>
        </w:rPr>
      </w:pPr>
      <w:r w:rsidRPr="00345C73">
        <w:rPr>
          <w:b/>
        </w:rPr>
        <w:t>Harmonogram:</w:t>
      </w:r>
    </w:p>
    <w:p w14:paraId="1FC208C1" w14:textId="203B20D5" w:rsidR="00115480" w:rsidRDefault="00115480" w:rsidP="00115480">
      <w:pPr>
        <w:pStyle w:val="Zkladntextodsazen"/>
        <w:ind w:left="643"/>
        <w:rPr>
          <w:noProof/>
        </w:rPr>
      </w:pPr>
    </w:p>
    <w:p w14:paraId="095B11ED" w14:textId="33013530" w:rsidR="00563DD5" w:rsidRDefault="00260DD1" w:rsidP="00115480">
      <w:pPr>
        <w:pStyle w:val="Zkladntextodsazen"/>
        <w:ind w:left="643"/>
        <w:rPr>
          <w:b/>
        </w:rPr>
      </w:pPr>
      <w:r>
        <w:rPr>
          <w:noProof/>
        </w:rPr>
        <w:pict w14:anchorId="23FF71FF">
          <v:shape id="_x0000_i1033" type="#_x0000_t75" style="width:400.1pt;height:117.3pt;visibility:visible;mso-wrap-style:square">
            <v:imagedata r:id="rId15" o:title="" croptop="21109f" cropbottom="35929f" cropleft="21740f" cropright="27207f" grayscale="t"/>
          </v:shape>
        </w:pict>
      </w:r>
    </w:p>
    <w:p w14:paraId="5A400852" w14:textId="77777777" w:rsidR="00713E78" w:rsidRDefault="00713E78" w:rsidP="00713E78">
      <w:pPr>
        <w:pStyle w:val="Zkladntextodsazen"/>
        <w:ind w:left="643"/>
        <w:rPr>
          <w:b/>
        </w:rPr>
      </w:pPr>
      <w:r>
        <w:rPr>
          <w:b/>
        </w:rPr>
        <w:br w:type="page"/>
      </w:r>
      <w:bookmarkStart w:id="0" w:name="_GoBack"/>
      <w:bookmarkEnd w:id="0"/>
    </w:p>
    <w:p w14:paraId="7F1CF308" w14:textId="48615D2B" w:rsidR="008E6505" w:rsidRPr="00345C73" w:rsidRDefault="008E6505" w:rsidP="00B85DD5">
      <w:pPr>
        <w:pStyle w:val="Zkladntextodsazen"/>
        <w:numPr>
          <w:ilvl w:val="0"/>
          <w:numId w:val="8"/>
        </w:numPr>
        <w:rPr>
          <w:b/>
        </w:rPr>
      </w:pPr>
      <w:r>
        <w:rPr>
          <w:b/>
        </w:rPr>
        <w:t>Schéma:</w:t>
      </w:r>
    </w:p>
    <w:p w14:paraId="41287B52" w14:textId="77777777" w:rsidR="00B85DD5" w:rsidRDefault="00B85DD5">
      <w:pPr>
        <w:pStyle w:val="definice"/>
      </w:pPr>
    </w:p>
    <w:p w14:paraId="7F3B5A37" w14:textId="62979D49" w:rsidR="00B85DD5" w:rsidRDefault="00260DD1" w:rsidP="00713E78">
      <w:pPr>
        <w:pStyle w:val="definice"/>
        <w:jc w:val="center"/>
      </w:pPr>
      <w:r>
        <w:rPr>
          <w:noProof/>
        </w:rPr>
        <w:pict w14:anchorId="603D99CE">
          <v:shape id="_x0000_i1034" type="#_x0000_t75" style="width:450.55pt;height:224.15pt;visibility:visible;mso-wrap-style:square">
            <v:imagedata r:id="rId16" o:title="" croptop="19892f" cropbottom="12645f" cropleft="14564f" cropright="13436f"/>
          </v:shape>
        </w:pict>
      </w:r>
    </w:p>
    <w:p w14:paraId="7835D3C8" w14:textId="77777777" w:rsidR="00B85DD5" w:rsidRDefault="00B85DD5">
      <w:pPr>
        <w:pStyle w:val="definice"/>
      </w:pPr>
    </w:p>
    <w:p w14:paraId="1634193E" w14:textId="77777777" w:rsidR="00B85DD5" w:rsidRDefault="00B85DD5">
      <w:pPr>
        <w:pStyle w:val="definice"/>
      </w:pPr>
    </w:p>
    <w:p w14:paraId="6FB8FB49" w14:textId="19636C07" w:rsidR="00ED38EF" w:rsidRDefault="0074693A">
      <w:pPr>
        <w:pStyle w:val="definice"/>
      </w:pPr>
      <w:r>
        <w:t>Závěr:</w:t>
      </w:r>
    </w:p>
    <w:p w14:paraId="5C244CC6" w14:textId="3BB76FAD" w:rsidR="006C38B8" w:rsidRPr="007B3C89" w:rsidRDefault="006C38B8" w:rsidP="006C38B8">
      <w:pPr>
        <w:pStyle w:val="Bezmezer"/>
      </w:pPr>
      <w:r>
        <w:t>Během zapojování pneumatických obvodů jsem neměl žádné větší problémy. Závěrečný</w:t>
      </w:r>
      <w:r w:rsidR="00214A6E">
        <w:t xml:space="preserve"> </w:t>
      </w:r>
      <w:r>
        <w:t>obvod fungoval</w:t>
      </w:r>
      <w:r w:rsidR="002E30B3">
        <w:t xml:space="preserve"> podle </w:t>
      </w:r>
      <w:r w:rsidR="00FA634B">
        <w:t>mírně odlišného</w:t>
      </w:r>
      <w:r w:rsidR="002E30B3">
        <w:t xml:space="preserve"> harmonogramu (B- A+ C- B+ A- C+)</w:t>
      </w:r>
    </w:p>
    <w:sectPr w:rsidR="006C38B8" w:rsidRPr="007B3C89" w:rsidSect="004C4261">
      <w:headerReference w:type="default" r:id="rId17"/>
      <w:headerReference w:type="first" r:id="rId18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8AB3D8" w14:textId="77777777" w:rsidR="00F32F44" w:rsidRDefault="00F32F44">
      <w:r>
        <w:separator/>
      </w:r>
    </w:p>
  </w:endnote>
  <w:endnote w:type="continuationSeparator" w:id="0">
    <w:p w14:paraId="28EE5CE4" w14:textId="77777777" w:rsidR="00F32F44" w:rsidRDefault="00F32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00000003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altName w:val="Calibri"/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B1B891" w14:textId="77777777" w:rsidR="00F32F44" w:rsidRDefault="00F32F44">
      <w:r>
        <w:separator/>
      </w:r>
    </w:p>
  </w:footnote>
  <w:footnote w:type="continuationSeparator" w:id="0">
    <w:p w14:paraId="122EB17E" w14:textId="77777777" w:rsidR="00F32F44" w:rsidRDefault="00F32F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C8D1B" w14:textId="77777777" w:rsidR="00ED38EF" w:rsidRDefault="00547BC7">
    <w:pPr>
      <w:pStyle w:val="Zhlav"/>
    </w:pPr>
    <w:r>
      <w:rPr>
        <w:noProof/>
        <w:lang w:eastAsia="cs-CZ"/>
      </w:rPr>
      <w:pict w14:anchorId="351675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i1035" type="#_x0000_t75" style="width:452.8pt;height:46pt;visibility:visible" filled="t">
          <v:fill opacity="0"/>
          <v:imagedata r:id="rId1" o:title="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A75087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5007756"/>
    <w:multiLevelType w:val="hybridMultilevel"/>
    <w:tmpl w:val="EBF0FE02"/>
    <w:lvl w:ilvl="0" w:tplc="C846BD9E">
      <w:start w:val="8"/>
      <w:numFmt w:val="bullet"/>
      <w:lvlText w:val=""/>
      <w:lvlJc w:val="left"/>
      <w:pPr>
        <w:ind w:left="643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12DD6A27"/>
    <w:multiLevelType w:val="hybridMultilevel"/>
    <w:tmpl w:val="80129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5E571B"/>
    <w:multiLevelType w:val="hybridMultilevel"/>
    <w:tmpl w:val="89CCC6C0"/>
    <w:lvl w:ilvl="0" w:tplc="0A108C30">
      <w:start w:val="8"/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7" w15:restartNumberingAfterBreak="0">
    <w:nsid w:val="77E54E7A"/>
    <w:multiLevelType w:val="hybridMultilevel"/>
    <w:tmpl w:val="030E987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C4261"/>
    <w:rsid w:val="00115480"/>
    <w:rsid w:val="001540E4"/>
    <w:rsid w:val="001E7149"/>
    <w:rsid w:val="001E72F5"/>
    <w:rsid w:val="00201777"/>
    <w:rsid w:val="00214A6E"/>
    <w:rsid w:val="00231DA4"/>
    <w:rsid w:val="00260DD1"/>
    <w:rsid w:val="002E30B3"/>
    <w:rsid w:val="002E6BC3"/>
    <w:rsid w:val="00345C73"/>
    <w:rsid w:val="003D5CE2"/>
    <w:rsid w:val="00462086"/>
    <w:rsid w:val="004C4261"/>
    <w:rsid w:val="00547BC7"/>
    <w:rsid w:val="00563DD5"/>
    <w:rsid w:val="005E2474"/>
    <w:rsid w:val="006C38B8"/>
    <w:rsid w:val="00700A4D"/>
    <w:rsid w:val="00713E78"/>
    <w:rsid w:val="0074693A"/>
    <w:rsid w:val="00756434"/>
    <w:rsid w:val="00785BBB"/>
    <w:rsid w:val="007F4CB7"/>
    <w:rsid w:val="008620F2"/>
    <w:rsid w:val="008E6505"/>
    <w:rsid w:val="00965397"/>
    <w:rsid w:val="009E6A45"/>
    <w:rsid w:val="00A83A99"/>
    <w:rsid w:val="00B85DD5"/>
    <w:rsid w:val="00C77092"/>
    <w:rsid w:val="00D23A0A"/>
    <w:rsid w:val="00D348A5"/>
    <w:rsid w:val="00D464E0"/>
    <w:rsid w:val="00D806C0"/>
    <w:rsid w:val="00D9054B"/>
    <w:rsid w:val="00DF6570"/>
    <w:rsid w:val="00E91D42"/>
    <w:rsid w:val="00ED38EF"/>
    <w:rsid w:val="00ED3C90"/>
    <w:rsid w:val="00EE48A3"/>
    <w:rsid w:val="00F32F44"/>
    <w:rsid w:val="00F46168"/>
    <w:rsid w:val="00F871CB"/>
    <w:rsid w:val="00FA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oNotEmbedSmartTags/>
  <w:decimalSymbol w:val=","/>
  <w:listSeparator w:val=";"/>
  <w14:docId w14:val="4E2A75F9"/>
  <w15:chartTrackingRefBased/>
  <w15:docId w15:val="{D7D034DF-7BD5-4BC6-AC37-1821AFD8F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val="cs-CZ"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paragraph" w:styleId="Bezmezer">
    <w:name w:val="No Spacing"/>
    <w:uiPriority w:val="1"/>
    <w:qFormat/>
    <w:rsid w:val="00D348A5"/>
    <w:pPr>
      <w:widowControl w:val="0"/>
      <w:suppressAutoHyphens/>
      <w:autoSpaceDN w:val="0"/>
      <w:textAlignment w:val="baseline"/>
    </w:pPr>
    <w:rPr>
      <w:rFonts w:eastAsia="unifont" w:cs="Mangal"/>
      <w:kern w:val="3"/>
      <w:sz w:val="24"/>
      <w:szCs w:val="21"/>
      <w:lang w:val="cs-CZ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203</Words>
  <Characters>1163</Characters>
  <Application>Microsoft Office Word</Application>
  <DocSecurity>0</DocSecurity>
  <Lines>9</Lines>
  <Paragraphs>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madaj</dc:creator>
  <cp:keywords/>
  <cp:lastModifiedBy>Daniel Dobeš</cp:lastModifiedBy>
  <cp:revision>38</cp:revision>
  <cp:lastPrinted>2018-10-02T07:32:00Z</cp:lastPrinted>
  <dcterms:created xsi:type="dcterms:W3CDTF">2018-10-02T06:04:00Z</dcterms:created>
  <dcterms:modified xsi:type="dcterms:W3CDTF">2018-10-02T07:33:00Z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